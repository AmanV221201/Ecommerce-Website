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15968" w14:textId="5BFA7ED9" w:rsidR="00664CF0" w:rsidRPr="00705CF3" w:rsidRDefault="001840EB" w:rsidP="00705CF3">
      <w:pPr>
        <w:spacing w:before="120" w:after="120"/>
        <w:jc w:val="center"/>
        <w:rPr>
          <w:rFonts w:ascii="Times New Roman" w:eastAsia="Bookman Old Style" w:hAnsi="Times New Roman" w:cs="Times New Roman"/>
          <w:b/>
          <w:sz w:val="32"/>
          <w:szCs w:val="32"/>
        </w:rPr>
      </w:pPr>
      <w:r>
        <w:rPr>
          <w:rFonts w:ascii="Times New Roman" w:eastAsia="Bookman Old Style" w:hAnsi="Times New Roman" w:cs="Times New Roman"/>
          <w:b/>
          <w:sz w:val="32"/>
          <w:szCs w:val="32"/>
        </w:rPr>
        <w:t>Internship</w:t>
      </w:r>
      <w:r w:rsidRPr="00705CF3">
        <w:rPr>
          <w:rFonts w:ascii="Times New Roman" w:eastAsia="Bookman Old Style" w:hAnsi="Times New Roman" w:cs="Times New Roman"/>
          <w:b/>
          <w:sz w:val="32"/>
          <w:szCs w:val="32"/>
        </w:rPr>
        <w:t xml:space="preserve"> Project Report on</w:t>
      </w:r>
    </w:p>
    <w:p w14:paraId="16CFD22F" w14:textId="77777777" w:rsidR="00664CF0" w:rsidRPr="00705CF3" w:rsidRDefault="00000000" w:rsidP="00705CF3">
      <w:pPr>
        <w:spacing w:before="120" w:after="120" w:line="238" w:lineRule="auto"/>
        <w:jc w:val="center"/>
        <w:rPr>
          <w:rFonts w:ascii="Times New Roman" w:eastAsia="Times New Roman" w:hAnsi="Times New Roman" w:cs="Times New Roman"/>
          <w:sz w:val="24"/>
          <w:szCs w:val="24"/>
        </w:rPr>
      </w:pPr>
      <w:r w:rsidRPr="00705CF3">
        <w:rPr>
          <w:rFonts w:ascii="Times New Roman" w:hAnsi="Times New Roman" w:cs="Times New Roman"/>
          <w:noProof/>
        </w:rPr>
        <w:drawing>
          <wp:anchor distT="0" distB="0" distL="0" distR="0" simplePos="0" relativeHeight="251658240" behindDoc="1" locked="0" layoutInCell="1" hidden="0" allowOverlap="1" wp14:anchorId="4AC7A794" wp14:editId="6874AF75">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41992C16" w14:textId="77777777" w:rsidR="0068445A" w:rsidRPr="00705CF3" w:rsidRDefault="0068445A" w:rsidP="00705CF3">
      <w:pPr>
        <w:spacing w:before="120" w:after="120" w:line="288" w:lineRule="auto"/>
        <w:jc w:val="center"/>
        <w:rPr>
          <w:rFonts w:ascii="Times New Roman" w:eastAsia="Bookman Old Style" w:hAnsi="Times New Roman" w:cs="Times New Roman"/>
          <w:b/>
          <w:sz w:val="32"/>
          <w:szCs w:val="32"/>
        </w:rPr>
      </w:pPr>
      <w:r w:rsidRPr="00705CF3">
        <w:rPr>
          <w:rFonts w:ascii="Times New Roman" w:eastAsia="Bookman Old Style" w:hAnsi="Times New Roman" w:cs="Times New Roman"/>
          <w:b/>
          <w:bCs/>
          <w:sz w:val="32"/>
          <w:szCs w:val="32"/>
          <w:lang w:val="en-IN"/>
        </w:rPr>
        <w:t>Website and Application Development for Vegetable Market Logs</w:t>
      </w:r>
    </w:p>
    <w:p w14:paraId="68892EEC" w14:textId="38AC2933" w:rsidR="00664CF0" w:rsidRPr="00705CF3" w:rsidRDefault="00000000" w:rsidP="00705CF3">
      <w:pPr>
        <w:spacing w:before="120" w:after="120" w:line="288" w:lineRule="auto"/>
        <w:jc w:val="center"/>
        <w:rPr>
          <w:rFonts w:ascii="Times New Roman" w:eastAsia="Times New Roman" w:hAnsi="Times New Roman" w:cs="Times New Roman"/>
          <w:sz w:val="24"/>
          <w:szCs w:val="24"/>
        </w:rPr>
      </w:pPr>
      <w:r w:rsidRPr="00705CF3">
        <w:rPr>
          <w:rFonts w:ascii="Times New Roman" w:hAnsi="Times New Roman" w:cs="Times New Roman"/>
          <w:noProof/>
        </w:rPr>
        <w:drawing>
          <wp:anchor distT="0" distB="0" distL="0" distR="0" simplePos="0" relativeHeight="251659264" behindDoc="1" locked="0" layoutInCell="1" hidden="0" allowOverlap="1" wp14:anchorId="5F7BFB69" wp14:editId="3268D82B">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71D9FF67" w14:textId="77777777" w:rsidR="00664CF0" w:rsidRPr="00705CF3" w:rsidRDefault="00000000" w:rsidP="00705CF3">
      <w:pPr>
        <w:spacing w:before="120" w:after="120"/>
        <w:jc w:val="center"/>
        <w:rPr>
          <w:rFonts w:ascii="Times New Roman" w:eastAsia="Bookman Old Style" w:hAnsi="Times New Roman" w:cs="Times New Roman"/>
          <w:b/>
          <w:sz w:val="24"/>
          <w:szCs w:val="24"/>
        </w:rPr>
      </w:pPr>
      <w:r w:rsidRPr="00705CF3">
        <w:rPr>
          <w:rFonts w:ascii="Times New Roman" w:eastAsia="Bookman Old Style" w:hAnsi="Times New Roman" w:cs="Times New Roman"/>
          <w:b/>
          <w:sz w:val="24"/>
          <w:szCs w:val="24"/>
        </w:rPr>
        <w:t>Submitted in partial fulfilment of the requirement for the award of the degree of</w:t>
      </w:r>
    </w:p>
    <w:p w14:paraId="5328134B" w14:textId="77777777" w:rsidR="00664CF0" w:rsidRPr="00705CF3" w:rsidRDefault="00664CF0" w:rsidP="00705CF3">
      <w:pPr>
        <w:spacing w:line="199" w:lineRule="auto"/>
        <w:jc w:val="center"/>
        <w:rPr>
          <w:rFonts w:ascii="Times New Roman" w:eastAsia="Times New Roman" w:hAnsi="Times New Roman" w:cs="Times New Roman"/>
          <w:sz w:val="24"/>
          <w:szCs w:val="24"/>
        </w:rPr>
      </w:pPr>
    </w:p>
    <w:p w14:paraId="43790E45" w14:textId="77777777" w:rsidR="00664CF0" w:rsidRPr="00705CF3" w:rsidRDefault="00000000" w:rsidP="00705CF3">
      <w:pPr>
        <w:jc w:val="center"/>
        <w:rPr>
          <w:rFonts w:ascii="Times New Roman" w:eastAsia="Bookman Old Style" w:hAnsi="Times New Roman" w:cs="Times New Roman"/>
          <w:b/>
          <w:sz w:val="24"/>
          <w:szCs w:val="24"/>
        </w:rPr>
      </w:pPr>
      <w:r w:rsidRPr="00705CF3">
        <w:rPr>
          <w:rFonts w:ascii="Times New Roman" w:eastAsia="Bookman Old Style" w:hAnsi="Times New Roman" w:cs="Times New Roman"/>
          <w:b/>
          <w:sz w:val="24"/>
          <w:szCs w:val="24"/>
        </w:rPr>
        <w:t>BACHELOR OF TECHNOLOGY</w:t>
      </w:r>
    </w:p>
    <w:p w14:paraId="162547BC" w14:textId="77777777" w:rsidR="00664CF0" w:rsidRPr="00705CF3" w:rsidRDefault="00664CF0" w:rsidP="00705CF3">
      <w:pPr>
        <w:spacing w:line="139" w:lineRule="auto"/>
        <w:jc w:val="center"/>
        <w:rPr>
          <w:rFonts w:ascii="Times New Roman" w:eastAsia="Bookman Old Style" w:hAnsi="Times New Roman" w:cs="Times New Roman"/>
          <w:sz w:val="24"/>
          <w:szCs w:val="24"/>
        </w:rPr>
      </w:pPr>
    </w:p>
    <w:p w14:paraId="2F3DA288" w14:textId="77777777" w:rsidR="00664CF0" w:rsidRPr="00705CF3" w:rsidRDefault="00000000" w:rsidP="00705CF3">
      <w:pPr>
        <w:jc w:val="center"/>
        <w:rPr>
          <w:rFonts w:ascii="Times New Roman" w:eastAsia="Bookman Old Style" w:hAnsi="Times New Roman" w:cs="Times New Roman"/>
          <w:b/>
          <w:sz w:val="24"/>
          <w:szCs w:val="24"/>
        </w:rPr>
      </w:pPr>
      <w:r w:rsidRPr="00705CF3">
        <w:rPr>
          <w:rFonts w:ascii="Times New Roman" w:eastAsia="Bookman Old Style" w:hAnsi="Times New Roman" w:cs="Times New Roman"/>
          <w:b/>
          <w:sz w:val="24"/>
          <w:szCs w:val="24"/>
        </w:rPr>
        <w:t>IN</w:t>
      </w:r>
    </w:p>
    <w:p w14:paraId="6A910DD3" w14:textId="77777777" w:rsidR="00664CF0" w:rsidRPr="00705CF3" w:rsidRDefault="00664CF0" w:rsidP="00705CF3">
      <w:pPr>
        <w:spacing w:line="137" w:lineRule="auto"/>
        <w:jc w:val="center"/>
        <w:rPr>
          <w:rFonts w:ascii="Times New Roman" w:eastAsia="Bookman Old Style" w:hAnsi="Times New Roman" w:cs="Times New Roman"/>
          <w:sz w:val="24"/>
          <w:szCs w:val="24"/>
        </w:rPr>
      </w:pPr>
    </w:p>
    <w:p w14:paraId="59CC505C" w14:textId="460665C7" w:rsidR="00664CF0" w:rsidRPr="00705CF3" w:rsidRDefault="00000000" w:rsidP="00705CF3">
      <w:pPr>
        <w:jc w:val="center"/>
        <w:rPr>
          <w:rFonts w:ascii="Times New Roman" w:eastAsia="Bookman Old Style" w:hAnsi="Times New Roman" w:cs="Times New Roman"/>
          <w:b/>
          <w:color w:val="FF0000"/>
          <w:sz w:val="24"/>
          <w:szCs w:val="24"/>
        </w:rPr>
      </w:pPr>
      <w:r w:rsidRPr="00705CF3">
        <w:rPr>
          <w:rFonts w:ascii="Times New Roman" w:eastAsia="Bookman Old Style" w:hAnsi="Times New Roman" w:cs="Times New Roman"/>
          <w:b/>
          <w:sz w:val="24"/>
          <w:szCs w:val="24"/>
        </w:rPr>
        <w:t>COMPUTER SCIENCE &amp; ENGINEERING</w:t>
      </w:r>
    </w:p>
    <w:p w14:paraId="0E33CB2B" w14:textId="77777777" w:rsidR="00664CF0" w:rsidRPr="00705CF3" w:rsidRDefault="00664CF0" w:rsidP="00705CF3">
      <w:pPr>
        <w:jc w:val="center"/>
        <w:rPr>
          <w:rFonts w:ascii="Times New Roman" w:eastAsia="Bookman Old Style" w:hAnsi="Times New Roman" w:cs="Times New Roman"/>
          <w:b/>
          <w:color w:val="FF0000"/>
          <w:sz w:val="24"/>
          <w:szCs w:val="24"/>
        </w:rPr>
      </w:pPr>
    </w:p>
    <w:p w14:paraId="7405D9C1" w14:textId="77777777" w:rsidR="00664CF0" w:rsidRPr="00705CF3" w:rsidRDefault="00664CF0" w:rsidP="00705CF3">
      <w:pPr>
        <w:jc w:val="center"/>
        <w:rPr>
          <w:rFonts w:ascii="Times New Roman" w:eastAsia="Bookman Old Style" w:hAnsi="Times New Roman" w:cs="Times New Roman"/>
          <w:b/>
          <w:sz w:val="24"/>
          <w:szCs w:val="24"/>
        </w:rPr>
      </w:pPr>
    </w:p>
    <w:p w14:paraId="1F7FB69A" w14:textId="52F324EA" w:rsidR="00664CF0" w:rsidRPr="00705CF3" w:rsidRDefault="00000000" w:rsidP="00705CF3">
      <w:pPr>
        <w:ind w:left="3420"/>
        <w:jc w:val="center"/>
        <w:rPr>
          <w:rFonts w:ascii="Times New Roman" w:eastAsia="Bookman Old Style" w:hAnsi="Times New Roman" w:cs="Times New Roman"/>
          <w:b/>
          <w:sz w:val="24"/>
          <w:szCs w:val="24"/>
        </w:rPr>
      </w:pPr>
      <w:r w:rsidRPr="00705CF3">
        <w:rPr>
          <w:rFonts w:ascii="Times New Roman" w:eastAsia="Bookman Old Style" w:hAnsi="Times New Roman" w:cs="Times New Roman"/>
          <w:b/>
          <w:sz w:val="24"/>
          <w:szCs w:val="24"/>
        </w:rPr>
        <w:t xml:space="preserve">Submitted </w:t>
      </w:r>
      <w:r w:rsidR="005612C1" w:rsidRPr="00705CF3">
        <w:rPr>
          <w:rFonts w:ascii="Times New Roman" w:eastAsia="Bookman Old Style" w:hAnsi="Times New Roman" w:cs="Times New Roman"/>
          <w:b/>
          <w:sz w:val="24"/>
          <w:szCs w:val="24"/>
        </w:rPr>
        <w:t>by:</w:t>
      </w:r>
      <w:r w:rsidR="005612C1">
        <w:rPr>
          <w:rFonts w:ascii="Times New Roman" w:eastAsia="Bookman Old Style" w:hAnsi="Times New Roman" w:cs="Times New Roman"/>
          <w:b/>
          <w:sz w:val="24"/>
          <w:szCs w:val="24"/>
        </w:rPr>
        <w:t xml:space="preserve"> Team Beta</w:t>
      </w:r>
    </w:p>
    <w:p w14:paraId="018D0498" w14:textId="77777777" w:rsidR="00664CF0" w:rsidRPr="00705CF3" w:rsidRDefault="00664CF0" w:rsidP="00705CF3">
      <w:pPr>
        <w:spacing w:line="137" w:lineRule="auto"/>
        <w:jc w:val="center"/>
        <w:rPr>
          <w:rFonts w:ascii="Times New Roman" w:eastAsia="Bookman Old Style" w:hAnsi="Times New Roman" w:cs="Times New Roman"/>
          <w:sz w:val="24"/>
          <w:szCs w:val="24"/>
        </w:rPr>
      </w:pPr>
    </w:p>
    <w:p w14:paraId="3117C4AE" w14:textId="77777777" w:rsidR="00C43F19" w:rsidRPr="00705CF3" w:rsidRDefault="00C43F19" w:rsidP="00705CF3">
      <w:pPr>
        <w:tabs>
          <w:tab w:val="left" w:pos="5760"/>
        </w:tabs>
        <w:spacing w:line="360" w:lineRule="auto"/>
        <w:ind w:left="180"/>
        <w:jc w:val="center"/>
        <w:rPr>
          <w:rFonts w:ascii="Times New Roman" w:eastAsia="Bookman Old Style" w:hAnsi="Times New Roman" w:cs="Times New Roman"/>
          <w:b/>
          <w:sz w:val="24"/>
          <w:szCs w:val="24"/>
        </w:rPr>
      </w:pPr>
    </w:p>
    <w:p w14:paraId="44D9EE81" w14:textId="5351182F" w:rsidR="00C43F19" w:rsidRPr="00705CF3" w:rsidRDefault="005612C1" w:rsidP="005612C1">
      <w:pPr>
        <w:tabs>
          <w:tab w:val="left" w:pos="5760"/>
        </w:tabs>
        <w:spacing w:line="360" w:lineRule="auto"/>
        <w:ind w:left="180"/>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 xml:space="preserve">        </w:t>
      </w:r>
      <w:r w:rsidR="0068445A" w:rsidRPr="00705CF3">
        <w:rPr>
          <w:rFonts w:ascii="Times New Roman" w:eastAsia="Bookman Old Style" w:hAnsi="Times New Roman" w:cs="Times New Roman"/>
          <w:b/>
          <w:sz w:val="24"/>
          <w:szCs w:val="24"/>
        </w:rPr>
        <w:t xml:space="preserve">Team </w:t>
      </w:r>
      <w:r>
        <w:rPr>
          <w:rFonts w:ascii="Times New Roman" w:eastAsia="Bookman Old Style" w:hAnsi="Times New Roman" w:cs="Times New Roman"/>
          <w:b/>
          <w:sz w:val="24"/>
          <w:szCs w:val="24"/>
        </w:rPr>
        <w:t>Members</w:t>
      </w:r>
      <w:r w:rsidR="0068445A" w:rsidRPr="00705CF3">
        <w:rPr>
          <w:rFonts w:ascii="Times New Roman" w:eastAsia="Bookman Old Style" w:hAnsi="Times New Roman" w:cs="Times New Roman"/>
          <w:b/>
          <w:sz w:val="24"/>
          <w:szCs w:val="24"/>
        </w:rPr>
        <w:t xml:space="preserve"> </w:t>
      </w:r>
      <w:r w:rsidR="00C43F19" w:rsidRPr="00705CF3">
        <w:rPr>
          <w:rFonts w:ascii="Times New Roman" w:eastAsia="Bookman Old Style" w:hAnsi="Times New Roman" w:cs="Times New Roman"/>
          <w:b/>
          <w:sz w:val="24"/>
          <w:szCs w:val="24"/>
        </w:rPr>
        <w:t xml:space="preserve">                                             </w:t>
      </w:r>
      <w:r w:rsidR="0068445A" w:rsidRPr="00705CF3">
        <w:rPr>
          <w:rFonts w:ascii="Times New Roman" w:eastAsia="Bookman Old Style" w:hAnsi="Times New Roman" w:cs="Times New Roman"/>
          <w:sz w:val="24"/>
          <w:szCs w:val="24"/>
        </w:rPr>
        <w:tab/>
      </w:r>
      <w:r w:rsidR="0068445A" w:rsidRPr="00705CF3">
        <w:rPr>
          <w:rFonts w:ascii="Times New Roman" w:eastAsia="Bookman Old Style" w:hAnsi="Times New Roman" w:cs="Times New Roman"/>
          <w:b/>
          <w:sz w:val="24"/>
          <w:szCs w:val="24"/>
        </w:rPr>
        <w:t>University Roll No.</w:t>
      </w:r>
    </w:p>
    <w:p w14:paraId="23D21541" w14:textId="63E08F49" w:rsidR="005612C1" w:rsidRDefault="00705CF3" w:rsidP="005612C1">
      <w:pPr>
        <w:tabs>
          <w:tab w:val="left" w:pos="5760"/>
        </w:tabs>
        <w:spacing w:line="276" w:lineRule="auto"/>
        <w:ind w:left="180"/>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 xml:space="preserve">          </w:t>
      </w:r>
      <w:bookmarkStart w:id="0" w:name="_Hlk145847277"/>
      <w:r w:rsidR="005612C1">
        <w:rPr>
          <w:rFonts w:ascii="Times New Roman" w:eastAsia="Bookman Old Style" w:hAnsi="Times New Roman" w:cs="Times New Roman"/>
          <w:b/>
          <w:sz w:val="24"/>
          <w:szCs w:val="24"/>
        </w:rPr>
        <w:t>Subodh Kumar</w:t>
      </w:r>
      <w:r w:rsidR="005612C1">
        <w:rPr>
          <w:rFonts w:ascii="Times New Roman" w:eastAsia="Bookman Old Style" w:hAnsi="Times New Roman" w:cs="Times New Roman"/>
          <w:b/>
          <w:sz w:val="24"/>
          <w:szCs w:val="24"/>
        </w:rPr>
        <w:tab/>
      </w:r>
      <w:r w:rsidR="005612C1">
        <w:rPr>
          <w:rFonts w:ascii="Times New Roman" w:eastAsia="Bookman Old Style" w:hAnsi="Times New Roman" w:cs="Times New Roman"/>
          <w:b/>
          <w:sz w:val="24"/>
          <w:szCs w:val="24"/>
        </w:rPr>
        <w:tab/>
        <w:t>2017072</w:t>
      </w:r>
      <w:r>
        <w:rPr>
          <w:rFonts w:ascii="Times New Roman" w:eastAsia="Bookman Old Style" w:hAnsi="Times New Roman" w:cs="Times New Roman"/>
          <w:b/>
          <w:sz w:val="24"/>
          <w:szCs w:val="24"/>
        </w:rPr>
        <w:t xml:space="preserve"> </w:t>
      </w:r>
    </w:p>
    <w:p w14:paraId="726C4B39" w14:textId="467EA977" w:rsidR="00C43F19" w:rsidRPr="00705CF3" w:rsidRDefault="005612C1" w:rsidP="005612C1">
      <w:pPr>
        <w:tabs>
          <w:tab w:val="left" w:pos="5760"/>
        </w:tabs>
        <w:spacing w:line="276" w:lineRule="auto"/>
        <w:ind w:left="180"/>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 xml:space="preserve">          </w:t>
      </w:r>
      <w:proofErr w:type="spellStart"/>
      <w:r>
        <w:rPr>
          <w:rFonts w:ascii="Times New Roman" w:eastAsia="Bookman Old Style" w:hAnsi="Times New Roman" w:cs="Times New Roman"/>
          <w:b/>
          <w:sz w:val="24"/>
          <w:szCs w:val="24"/>
        </w:rPr>
        <w:t>Vernit</w:t>
      </w:r>
      <w:proofErr w:type="spellEnd"/>
      <w:r>
        <w:rPr>
          <w:rFonts w:ascii="Times New Roman" w:eastAsia="Bookman Old Style" w:hAnsi="Times New Roman" w:cs="Times New Roman"/>
          <w:b/>
          <w:sz w:val="24"/>
          <w:szCs w:val="24"/>
        </w:rPr>
        <w:t xml:space="preserve"> Tayal</w:t>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t>2017570</w:t>
      </w:r>
    </w:p>
    <w:p w14:paraId="1F7DD227" w14:textId="2CD94BF1" w:rsidR="005612C1" w:rsidRDefault="005612C1" w:rsidP="005612C1">
      <w:pPr>
        <w:spacing w:line="276"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ab/>
        <w:t xml:space="preserve"> </w:t>
      </w:r>
      <w:r w:rsidRPr="005612C1">
        <w:rPr>
          <w:rFonts w:ascii="Times New Roman" w:eastAsia="Bookman Old Style" w:hAnsi="Times New Roman" w:cs="Times New Roman"/>
          <w:b/>
          <w:sz w:val="24"/>
          <w:szCs w:val="24"/>
        </w:rPr>
        <w:t xml:space="preserve">Aman </w:t>
      </w:r>
      <w:r>
        <w:rPr>
          <w:rFonts w:ascii="Times New Roman" w:eastAsia="Bookman Old Style" w:hAnsi="Times New Roman" w:cs="Times New Roman"/>
          <w:b/>
          <w:sz w:val="24"/>
          <w:szCs w:val="24"/>
        </w:rPr>
        <w:t>V</w:t>
      </w:r>
      <w:r w:rsidRPr="005612C1">
        <w:rPr>
          <w:rFonts w:ascii="Times New Roman" w:eastAsia="Bookman Old Style" w:hAnsi="Times New Roman" w:cs="Times New Roman"/>
          <w:b/>
          <w:sz w:val="24"/>
          <w:szCs w:val="24"/>
        </w:rPr>
        <w:t>erma</w:t>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t>2016622</w:t>
      </w:r>
    </w:p>
    <w:p w14:paraId="0CD57D31" w14:textId="15560155" w:rsidR="00664CF0" w:rsidRPr="00705CF3" w:rsidRDefault="005612C1" w:rsidP="005612C1">
      <w:pPr>
        <w:spacing w:line="276" w:lineRule="auto"/>
        <w:ind w:firstLine="720"/>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 xml:space="preserve"> Tushar Sharma</w:t>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t>2017128</w:t>
      </w:r>
    </w:p>
    <w:p w14:paraId="7530768F" w14:textId="30B93ECD" w:rsidR="00664CF0" w:rsidRDefault="005612C1" w:rsidP="005612C1">
      <w:pPr>
        <w:spacing w:line="276"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ab/>
        <w:t xml:space="preserve"> Rahul Pandey</w:t>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r>
      <w:r>
        <w:rPr>
          <w:rFonts w:ascii="Times New Roman" w:eastAsia="Bookman Old Style" w:hAnsi="Times New Roman" w:cs="Times New Roman"/>
          <w:b/>
          <w:sz w:val="24"/>
          <w:szCs w:val="24"/>
        </w:rPr>
        <w:tab/>
        <w:t>2017529</w:t>
      </w:r>
    </w:p>
    <w:bookmarkEnd w:id="0"/>
    <w:p w14:paraId="387CFEFA" w14:textId="2E4E8521" w:rsidR="005612C1" w:rsidRPr="00705CF3" w:rsidRDefault="005612C1" w:rsidP="00705CF3">
      <w:pPr>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ab/>
      </w:r>
    </w:p>
    <w:p w14:paraId="5F414585" w14:textId="77777777" w:rsidR="00664CF0" w:rsidRPr="00705CF3" w:rsidRDefault="00664CF0" w:rsidP="00705CF3">
      <w:pPr>
        <w:jc w:val="both"/>
        <w:rPr>
          <w:rFonts w:ascii="Times New Roman" w:eastAsia="Bookman Old Style" w:hAnsi="Times New Roman" w:cs="Times New Roman"/>
          <w:b/>
          <w:sz w:val="24"/>
          <w:szCs w:val="24"/>
        </w:rPr>
      </w:pPr>
    </w:p>
    <w:p w14:paraId="6614E165" w14:textId="77777777" w:rsidR="00664CF0" w:rsidRPr="00705CF3" w:rsidRDefault="00664CF0" w:rsidP="00705CF3">
      <w:pPr>
        <w:jc w:val="both"/>
        <w:rPr>
          <w:rFonts w:ascii="Times New Roman" w:eastAsia="Times New Roman" w:hAnsi="Times New Roman" w:cs="Times New Roman"/>
          <w:b/>
          <w:i/>
          <w:sz w:val="24"/>
          <w:szCs w:val="24"/>
        </w:rPr>
      </w:pPr>
    </w:p>
    <w:p w14:paraId="4A17D6FA" w14:textId="77777777" w:rsidR="00664CF0" w:rsidRPr="00705CF3" w:rsidRDefault="00000000" w:rsidP="00705CF3">
      <w:pPr>
        <w:jc w:val="center"/>
        <w:rPr>
          <w:rFonts w:ascii="Times New Roman" w:eastAsia="Times New Roman" w:hAnsi="Times New Roman" w:cs="Times New Roman"/>
          <w:b/>
          <w:i/>
          <w:sz w:val="24"/>
          <w:szCs w:val="24"/>
        </w:rPr>
      </w:pPr>
      <w:r w:rsidRPr="00705CF3">
        <w:rPr>
          <w:rFonts w:ascii="Times New Roman" w:eastAsia="Times New Roman" w:hAnsi="Times New Roman" w:cs="Times New Roman"/>
          <w:b/>
          <w:i/>
          <w:sz w:val="24"/>
          <w:szCs w:val="24"/>
        </w:rPr>
        <w:t>Under the Mentorship of</w:t>
      </w:r>
    </w:p>
    <w:p w14:paraId="0F9F1542" w14:textId="77777777" w:rsidR="00664CF0" w:rsidRPr="00705CF3" w:rsidRDefault="00664CF0" w:rsidP="00705CF3">
      <w:pPr>
        <w:spacing w:line="34" w:lineRule="auto"/>
        <w:jc w:val="center"/>
        <w:rPr>
          <w:rFonts w:ascii="Times New Roman" w:eastAsia="Times New Roman" w:hAnsi="Times New Roman" w:cs="Times New Roman"/>
          <w:sz w:val="24"/>
          <w:szCs w:val="24"/>
        </w:rPr>
      </w:pPr>
    </w:p>
    <w:p w14:paraId="64FF2FAF" w14:textId="361FAFAF" w:rsidR="00664CF0" w:rsidRPr="00705CF3" w:rsidRDefault="0068445A" w:rsidP="00705CF3">
      <w:pPr>
        <w:jc w:val="center"/>
        <w:rPr>
          <w:rFonts w:ascii="Times New Roman" w:eastAsia="Times New Roman" w:hAnsi="Times New Roman" w:cs="Times New Roman"/>
          <w:b/>
          <w:sz w:val="28"/>
          <w:szCs w:val="28"/>
        </w:rPr>
      </w:pPr>
      <w:r w:rsidRPr="00705CF3">
        <w:rPr>
          <w:rFonts w:ascii="Times New Roman" w:eastAsia="Times New Roman" w:hAnsi="Times New Roman" w:cs="Times New Roman"/>
          <w:b/>
          <w:sz w:val="28"/>
          <w:szCs w:val="28"/>
        </w:rPr>
        <w:t>Mr. Yuvraj Joshi</w:t>
      </w:r>
    </w:p>
    <w:p w14:paraId="2CD53AF2" w14:textId="0F252A49" w:rsidR="00664CF0" w:rsidRPr="00705CF3" w:rsidRDefault="005612C1" w:rsidP="00705CF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0B431EBF" w14:textId="77777777" w:rsidR="00664CF0" w:rsidRPr="00705CF3" w:rsidRDefault="00664CF0" w:rsidP="00705CF3">
      <w:pPr>
        <w:jc w:val="center"/>
        <w:rPr>
          <w:rFonts w:ascii="Times New Roman" w:eastAsia="Times New Roman" w:hAnsi="Times New Roman" w:cs="Times New Roman"/>
          <w:b/>
          <w:sz w:val="24"/>
          <w:szCs w:val="24"/>
        </w:rPr>
      </w:pPr>
    </w:p>
    <w:p w14:paraId="28FF4E25" w14:textId="77777777" w:rsidR="00664CF0" w:rsidRPr="00705CF3" w:rsidRDefault="00664CF0" w:rsidP="00705CF3">
      <w:pPr>
        <w:jc w:val="center"/>
        <w:rPr>
          <w:rFonts w:ascii="Times New Roman" w:eastAsia="Times New Roman" w:hAnsi="Times New Roman" w:cs="Times New Roman"/>
          <w:b/>
          <w:sz w:val="24"/>
          <w:szCs w:val="24"/>
        </w:rPr>
      </w:pPr>
    </w:p>
    <w:p w14:paraId="6565A33A" w14:textId="77777777" w:rsidR="00664CF0" w:rsidRPr="00705CF3" w:rsidRDefault="00664CF0" w:rsidP="00705CF3">
      <w:pPr>
        <w:jc w:val="center"/>
        <w:rPr>
          <w:rFonts w:ascii="Times New Roman" w:eastAsia="Times New Roman" w:hAnsi="Times New Roman" w:cs="Times New Roman"/>
          <w:b/>
          <w:sz w:val="24"/>
          <w:szCs w:val="24"/>
        </w:rPr>
      </w:pPr>
    </w:p>
    <w:p w14:paraId="0733D458" w14:textId="77777777" w:rsidR="00664CF0" w:rsidRPr="00705CF3" w:rsidRDefault="00000000" w:rsidP="00705CF3">
      <w:pPr>
        <w:jc w:val="center"/>
        <w:rPr>
          <w:rFonts w:ascii="Times New Roman" w:eastAsia="Times New Roman" w:hAnsi="Times New Roman" w:cs="Times New Roman"/>
          <w:b/>
          <w:sz w:val="24"/>
          <w:szCs w:val="24"/>
        </w:rPr>
      </w:pPr>
      <w:r w:rsidRPr="00705CF3">
        <w:rPr>
          <w:rFonts w:ascii="Times New Roman" w:hAnsi="Times New Roman" w:cs="Times New Roman"/>
          <w:noProof/>
        </w:rPr>
        <w:drawing>
          <wp:inline distT="0" distB="0" distL="0" distR="0" wp14:anchorId="7B39A81C" wp14:editId="6DF326BE">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6A65F980" w14:textId="77777777" w:rsidR="00664CF0" w:rsidRPr="00705CF3" w:rsidRDefault="00664CF0" w:rsidP="00705CF3">
      <w:pPr>
        <w:jc w:val="center"/>
        <w:rPr>
          <w:rFonts w:ascii="Times New Roman" w:eastAsia="Times New Roman" w:hAnsi="Times New Roman" w:cs="Times New Roman"/>
          <w:b/>
          <w:sz w:val="24"/>
          <w:szCs w:val="24"/>
        </w:rPr>
      </w:pPr>
    </w:p>
    <w:p w14:paraId="652192EB" w14:textId="77777777" w:rsidR="00664CF0" w:rsidRPr="00705CF3" w:rsidRDefault="00664CF0" w:rsidP="00705CF3">
      <w:pPr>
        <w:jc w:val="center"/>
        <w:rPr>
          <w:rFonts w:ascii="Times New Roman" w:eastAsia="Times New Roman" w:hAnsi="Times New Roman" w:cs="Times New Roman"/>
          <w:b/>
          <w:sz w:val="24"/>
          <w:szCs w:val="24"/>
        </w:rPr>
      </w:pPr>
    </w:p>
    <w:p w14:paraId="540E1F08" w14:textId="77777777" w:rsidR="00664CF0" w:rsidRPr="00705CF3" w:rsidRDefault="00000000" w:rsidP="00705CF3">
      <w:pPr>
        <w:jc w:val="center"/>
        <w:rPr>
          <w:rFonts w:ascii="Times New Roman" w:eastAsia="Bookman Old Style" w:hAnsi="Times New Roman" w:cs="Times New Roman"/>
          <w:b/>
          <w:sz w:val="32"/>
          <w:szCs w:val="32"/>
        </w:rPr>
      </w:pPr>
      <w:r w:rsidRPr="00705CF3">
        <w:rPr>
          <w:rFonts w:ascii="Times New Roman" w:eastAsia="Bookman Old Style" w:hAnsi="Times New Roman" w:cs="Times New Roman"/>
          <w:b/>
          <w:sz w:val="32"/>
          <w:szCs w:val="32"/>
        </w:rPr>
        <w:t>Department of Computer Science and Engineering</w:t>
      </w:r>
    </w:p>
    <w:p w14:paraId="3CC951B2" w14:textId="77777777" w:rsidR="00664CF0" w:rsidRPr="00705CF3" w:rsidRDefault="00000000" w:rsidP="00705CF3">
      <w:pPr>
        <w:jc w:val="center"/>
        <w:rPr>
          <w:rFonts w:ascii="Times New Roman" w:eastAsia="Bookman Old Style" w:hAnsi="Times New Roman" w:cs="Times New Roman"/>
          <w:b/>
          <w:sz w:val="32"/>
          <w:szCs w:val="32"/>
        </w:rPr>
      </w:pPr>
      <w:r w:rsidRPr="00705CF3">
        <w:rPr>
          <w:rFonts w:ascii="Times New Roman" w:eastAsia="Bookman Old Style" w:hAnsi="Times New Roman" w:cs="Times New Roman"/>
          <w:b/>
          <w:sz w:val="32"/>
          <w:szCs w:val="32"/>
        </w:rPr>
        <w:t>Graphic Era (Deemed to be University)</w:t>
      </w:r>
    </w:p>
    <w:p w14:paraId="124FE0B3" w14:textId="77777777" w:rsidR="00664CF0" w:rsidRPr="00705CF3" w:rsidRDefault="00000000" w:rsidP="00705CF3">
      <w:pPr>
        <w:jc w:val="center"/>
        <w:rPr>
          <w:rFonts w:ascii="Times New Roman" w:eastAsia="Bookman Old Style" w:hAnsi="Times New Roman" w:cs="Times New Roman"/>
          <w:b/>
          <w:sz w:val="32"/>
          <w:szCs w:val="32"/>
        </w:rPr>
      </w:pPr>
      <w:r w:rsidRPr="00705CF3">
        <w:rPr>
          <w:rFonts w:ascii="Times New Roman" w:eastAsia="Bookman Old Style" w:hAnsi="Times New Roman" w:cs="Times New Roman"/>
          <w:b/>
          <w:sz w:val="32"/>
          <w:szCs w:val="32"/>
        </w:rPr>
        <w:t>Dehradun, Uttarakhand</w:t>
      </w:r>
    </w:p>
    <w:p w14:paraId="1D6BEE00" w14:textId="77777777" w:rsidR="00664CF0" w:rsidRPr="00705CF3" w:rsidRDefault="00000000" w:rsidP="00705CF3">
      <w:pPr>
        <w:jc w:val="center"/>
        <w:rPr>
          <w:rFonts w:ascii="Times New Roman" w:eastAsia="Bookman Old Style" w:hAnsi="Times New Roman" w:cs="Times New Roman"/>
          <w:b/>
          <w:sz w:val="32"/>
          <w:szCs w:val="32"/>
        </w:rPr>
      </w:pPr>
      <w:r w:rsidRPr="00705CF3">
        <w:rPr>
          <w:rFonts w:ascii="Times New Roman" w:eastAsia="Bookman Old Style" w:hAnsi="Times New Roman" w:cs="Times New Roman"/>
          <w:b/>
          <w:sz w:val="32"/>
          <w:szCs w:val="32"/>
        </w:rPr>
        <w:t>July-2023</w:t>
      </w:r>
    </w:p>
    <w:p w14:paraId="5096279A" w14:textId="77777777" w:rsidR="00664CF0" w:rsidRPr="00705CF3" w:rsidRDefault="00664CF0" w:rsidP="00705CF3">
      <w:pPr>
        <w:jc w:val="center"/>
        <w:rPr>
          <w:rFonts w:ascii="Times New Roman" w:eastAsia="Bookman Old Style" w:hAnsi="Times New Roman" w:cs="Times New Roman"/>
          <w:b/>
          <w:sz w:val="32"/>
          <w:szCs w:val="32"/>
        </w:rPr>
      </w:pPr>
    </w:p>
    <w:p w14:paraId="2B7A223A" w14:textId="77777777" w:rsidR="00664CF0" w:rsidRPr="00705CF3" w:rsidRDefault="00664CF0" w:rsidP="00705CF3">
      <w:pPr>
        <w:jc w:val="center"/>
        <w:rPr>
          <w:rFonts w:ascii="Times New Roman" w:eastAsia="Bookman Old Style" w:hAnsi="Times New Roman" w:cs="Times New Roman"/>
          <w:b/>
          <w:sz w:val="32"/>
          <w:szCs w:val="32"/>
        </w:rPr>
      </w:pPr>
    </w:p>
    <w:p w14:paraId="077FD866" w14:textId="77777777" w:rsidR="00664CF0" w:rsidRPr="00705CF3" w:rsidRDefault="00664CF0" w:rsidP="00705CF3">
      <w:pPr>
        <w:jc w:val="center"/>
        <w:rPr>
          <w:rFonts w:ascii="Times New Roman" w:eastAsia="Bookman Old Style" w:hAnsi="Times New Roman" w:cs="Times New Roman"/>
          <w:b/>
          <w:sz w:val="32"/>
          <w:szCs w:val="32"/>
        </w:rPr>
      </w:pPr>
    </w:p>
    <w:p w14:paraId="4E9D85EA" w14:textId="65B21B13" w:rsidR="00664CF0" w:rsidRPr="00705CF3" w:rsidRDefault="00000000" w:rsidP="00705CF3">
      <w:pPr>
        <w:pBdr>
          <w:top w:val="nil"/>
          <w:left w:val="nil"/>
          <w:bottom w:val="nil"/>
          <w:right w:val="nil"/>
          <w:between w:val="nil"/>
        </w:pBdr>
        <w:jc w:val="both"/>
        <w:rPr>
          <w:rFonts w:ascii="Times New Roman" w:eastAsia="Times New Roman" w:hAnsi="Times New Roman" w:cs="Times New Roman"/>
          <w:color w:val="000000"/>
          <w:sz w:val="24"/>
          <w:szCs w:val="24"/>
        </w:rPr>
      </w:pPr>
      <w:r w:rsidRPr="00705CF3">
        <w:rPr>
          <w:rFonts w:ascii="Times New Roman" w:eastAsia="Times New Roman" w:hAnsi="Times New Roman" w:cs="Times New Roman"/>
          <w:noProof/>
          <w:color w:val="000000"/>
          <w:sz w:val="24"/>
          <w:szCs w:val="24"/>
        </w:rPr>
        <mc:AlternateContent>
          <mc:Choice Requires="wps">
            <w:drawing>
              <wp:inline distT="0" distB="0" distL="0" distR="0" wp14:anchorId="24222882" wp14:editId="4D78C2D7">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78C5E465" w14:textId="77777777" w:rsidR="00664CF0" w:rsidRDefault="00664CF0">
                            <w:pPr>
                              <w:textDirection w:val="btLr"/>
                            </w:pPr>
                          </w:p>
                        </w:txbxContent>
                      </wps:txbx>
                      <wps:bodyPr spcFirstLastPara="1" wrap="square" lIns="91425" tIns="91425" rIns="91425" bIns="91425" anchor="ctr" anchorCtr="0">
                        <a:noAutofit/>
                      </wps:bodyPr>
                    </wps:wsp>
                  </a:graphicData>
                </a:graphic>
              </wp:inline>
            </w:drawing>
          </mc:Choice>
          <mc:Fallback>
            <w:pict>
              <v:rect w14:anchorId="24222882"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78C5E465" w14:textId="77777777" w:rsidR="00664CF0" w:rsidRDefault="00664CF0">
                      <w:pPr>
                        <w:textDirection w:val="btLr"/>
                      </w:pPr>
                    </w:p>
                  </w:txbxContent>
                </v:textbox>
                <w10:anchorlock/>
              </v:rect>
            </w:pict>
          </mc:Fallback>
        </mc:AlternateContent>
      </w:r>
    </w:p>
    <w:p w14:paraId="0C273914" w14:textId="255B4FD8" w:rsidR="00664CF0" w:rsidRPr="00705CF3" w:rsidRDefault="00000000" w:rsidP="00705CF3">
      <w:pPr>
        <w:pBdr>
          <w:top w:val="nil"/>
          <w:left w:val="nil"/>
          <w:bottom w:val="nil"/>
          <w:right w:val="nil"/>
          <w:between w:val="nil"/>
        </w:pBdr>
        <w:jc w:val="both"/>
        <w:rPr>
          <w:rFonts w:ascii="Times New Roman" w:eastAsia="Times New Roman" w:hAnsi="Times New Roman" w:cs="Times New Roman"/>
          <w:color w:val="000000"/>
          <w:sz w:val="24"/>
          <w:szCs w:val="24"/>
        </w:rPr>
      </w:pPr>
      <w:r w:rsidRPr="00705CF3">
        <w:rPr>
          <w:rFonts w:ascii="Times New Roman" w:eastAsia="Times New Roman" w:hAnsi="Times New Roman" w:cs="Times New Roman"/>
          <w:color w:val="000000"/>
          <w:sz w:val="24"/>
          <w:szCs w:val="24"/>
        </w:rPr>
        <w:tab/>
        <w:t xml:space="preserve">                   </w:t>
      </w:r>
      <w:r w:rsidR="00705CF3" w:rsidRPr="00705CF3">
        <w:rPr>
          <w:rFonts w:ascii="Times New Roman" w:eastAsia="Times New Roman" w:hAnsi="Times New Roman" w:cs="Times New Roman"/>
          <w:noProof/>
          <w:color w:val="000000"/>
          <w:sz w:val="24"/>
          <w:szCs w:val="24"/>
        </w:rPr>
        <w:drawing>
          <wp:inline distT="0" distB="0" distL="0" distR="0" wp14:anchorId="3B12D3EE" wp14:editId="5C592FB8">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57C56A4A" w14:textId="77777777" w:rsidR="00664CF0" w:rsidRPr="00705CF3" w:rsidRDefault="00000000" w:rsidP="00705CF3">
      <w:pPr>
        <w:pBdr>
          <w:top w:val="nil"/>
          <w:left w:val="nil"/>
          <w:bottom w:val="nil"/>
          <w:right w:val="nil"/>
          <w:between w:val="nil"/>
        </w:pBdr>
        <w:ind w:left="1440" w:firstLine="720"/>
        <w:jc w:val="both"/>
        <w:rPr>
          <w:rFonts w:ascii="Times New Roman" w:eastAsia="Times New Roman" w:hAnsi="Times New Roman" w:cs="Times New Roman"/>
          <w:b/>
          <w:color w:val="000000"/>
          <w:sz w:val="32"/>
          <w:szCs w:val="32"/>
        </w:rPr>
      </w:pPr>
      <w:r w:rsidRPr="00705CF3">
        <w:rPr>
          <w:rFonts w:ascii="Times New Roman" w:eastAsia="Times New Roman" w:hAnsi="Times New Roman" w:cs="Times New Roman"/>
          <w:b/>
          <w:color w:val="000000"/>
          <w:sz w:val="32"/>
          <w:szCs w:val="32"/>
        </w:rPr>
        <w:t>CANDIDATE’S DECLARATION</w:t>
      </w:r>
    </w:p>
    <w:p w14:paraId="4B8B714C" w14:textId="77777777" w:rsidR="00664CF0" w:rsidRPr="00705CF3" w:rsidRDefault="00664CF0" w:rsidP="00705CF3">
      <w:pPr>
        <w:pBdr>
          <w:top w:val="nil"/>
          <w:left w:val="nil"/>
          <w:bottom w:val="nil"/>
          <w:right w:val="nil"/>
          <w:between w:val="nil"/>
        </w:pBdr>
        <w:jc w:val="both"/>
        <w:rPr>
          <w:rFonts w:ascii="Times New Roman" w:eastAsia="Times New Roman" w:hAnsi="Times New Roman" w:cs="Times New Roman"/>
          <w:b/>
          <w:color w:val="000000"/>
          <w:sz w:val="32"/>
          <w:szCs w:val="32"/>
        </w:rPr>
      </w:pPr>
    </w:p>
    <w:p w14:paraId="3F865756" w14:textId="77777777" w:rsidR="00664CF0" w:rsidRPr="00705CF3" w:rsidRDefault="00664CF0" w:rsidP="00705CF3">
      <w:pPr>
        <w:pBdr>
          <w:top w:val="nil"/>
          <w:left w:val="nil"/>
          <w:bottom w:val="nil"/>
          <w:right w:val="nil"/>
          <w:between w:val="nil"/>
        </w:pBdr>
        <w:jc w:val="both"/>
        <w:rPr>
          <w:rFonts w:ascii="Times New Roman" w:eastAsia="Times New Roman" w:hAnsi="Times New Roman" w:cs="Times New Roman"/>
          <w:color w:val="000000"/>
          <w:sz w:val="24"/>
          <w:szCs w:val="24"/>
        </w:rPr>
      </w:pPr>
    </w:p>
    <w:p w14:paraId="1FD15935" w14:textId="0A038624" w:rsidR="00664CF0" w:rsidRPr="00705CF3" w:rsidRDefault="00000000" w:rsidP="00705CF3">
      <w:pPr>
        <w:tabs>
          <w:tab w:val="left" w:pos="900"/>
        </w:tabs>
        <w:spacing w:line="360" w:lineRule="auto"/>
        <w:jc w:val="both"/>
        <w:rPr>
          <w:rFonts w:ascii="Times New Roman" w:eastAsia="Times New Roman" w:hAnsi="Times New Roman" w:cs="Times New Roman"/>
          <w:b/>
          <w:sz w:val="24"/>
          <w:szCs w:val="24"/>
        </w:rPr>
      </w:pPr>
      <w:r w:rsidRPr="00705CF3">
        <w:rPr>
          <w:rFonts w:ascii="Times New Roman" w:eastAsia="Times New Roman" w:hAnsi="Times New Roman" w:cs="Times New Roman"/>
          <w:sz w:val="24"/>
          <w:szCs w:val="24"/>
        </w:rPr>
        <w:t>I hereby certify that the work which is being presented in the project report entitled</w:t>
      </w:r>
      <w:r w:rsidRPr="00705CF3">
        <w:rPr>
          <w:rFonts w:ascii="Times New Roman" w:eastAsia="Times New Roman" w:hAnsi="Times New Roman" w:cs="Times New Roman"/>
          <w:b/>
          <w:sz w:val="24"/>
          <w:szCs w:val="24"/>
        </w:rPr>
        <w:t xml:space="preserve"> “</w:t>
      </w:r>
      <w:r w:rsidR="0068445A" w:rsidRPr="00705CF3">
        <w:rPr>
          <w:rFonts w:ascii="Times New Roman" w:eastAsia="Times New Roman" w:hAnsi="Times New Roman" w:cs="Times New Roman"/>
          <w:b/>
          <w:bCs/>
          <w:sz w:val="24"/>
          <w:szCs w:val="24"/>
          <w:lang w:val="en-IN"/>
        </w:rPr>
        <w:t>Website and Application Development for Vegetable Market Logs</w:t>
      </w:r>
      <w:r w:rsidRPr="00705CF3">
        <w:rPr>
          <w:rFonts w:ascii="Times New Roman" w:eastAsia="Times New Roman" w:hAnsi="Times New Roman" w:cs="Times New Roman"/>
          <w:b/>
          <w:sz w:val="24"/>
          <w:szCs w:val="24"/>
        </w:rPr>
        <w:t>”</w:t>
      </w:r>
      <w:r w:rsidRPr="00705CF3">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sidRPr="00705CF3">
        <w:rPr>
          <w:rFonts w:ascii="Times New Roman" w:eastAsia="Times New Roman" w:hAnsi="Times New Roman" w:cs="Times New Roman"/>
          <w:b/>
          <w:color w:val="FF0000"/>
          <w:sz w:val="24"/>
          <w:szCs w:val="24"/>
        </w:rPr>
        <w:t xml:space="preserve"> </w:t>
      </w:r>
      <w:r w:rsidRPr="00705CF3">
        <w:rPr>
          <w:rFonts w:ascii="Times New Roman" w:eastAsia="Times New Roman" w:hAnsi="Times New Roman" w:cs="Times New Roman"/>
          <w:sz w:val="24"/>
          <w:szCs w:val="24"/>
        </w:rPr>
        <w:t>of the Graphic Era (D</w:t>
      </w:r>
      <w:r w:rsidR="0032743A">
        <w:rPr>
          <w:rFonts w:ascii="Times New Roman" w:eastAsia="Times New Roman" w:hAnsi="Times New Roman" w:cs="Times New Roman"/>
          <w:sz w:val="24"/>
          <w:szCs w:val="24"/>
        </w:rPr>
        <w:t xml:space="preserve"> </w:t>
      </w:r>
      <w:proofErr w:type="spellStart"/>
      <w:r w:rsidRPr="00705CF3">
        <w:rPr>
          <w:rFonts w:ascii="Times New Roman" w:eastAsia="Times New Roman" w:hAnsi="Times New Roman" w:cs="Times New Roman"/>
          <w:sz w:val="24"/>
          <w:szCs w:val="24"/>
        </w:rPr>
        <w:t>eemed</w:t>
      </w:r>
      <w:proofErr w:type="spellEnd"/>
      <w:r w:rsidRPr="00705CF3">
        <w:rPr>
          <w:rFonts w:ascii="Times New Roman" w:eastAsia="Times New Roman" w:hAnsi="Times New Roman" w:cs="Times New Roman"/>
          <w:sz w:val="24"/>
          <w:szCs w:val="24"/>
        </w:rPr>
        <w:t xml:space="preserve"> to be University), Dehradun shall be carried out by the under the mentorship of </w:t>
      </w:r>
      <w:r w:rsidR="0068445A" w:rsidRPr="00705CF3">
        <w:rPr>
          <w:rFonts w:ascii="Times New Roman" w:eastAsia="Times New Roman" w:hAnsi="Times New Roman" w:cs="Times New Roman"/>
          <w:b/>
          <w:sz w:val="24"/>
          <w:szCs w:val="24"/>
        </w:rPr>
        <w:t xml:space="preserve">Mr. Yuvraj </w:t>
      </w:r>
      <w:r w:rsidR="005612C1" w:rsidRPr="00705CF3">
        <w:rPr>
          <w:rFonts w:ascii="Times New Roman" w:eastAsia="Times New Roman" w:hAnsi="Times New Roman" w:cs="Times New Roman"/>
          <w:b/>
          <w:sz w:val="24"/>
          <w:szCs w:val="24"/>
        </w:rPr>
        <w:t>Joshi,</w:t>
      </w:r>
      <w:r w:rsidR="005612C1">
        <w:rPr>
          <w:rFonts w:ascii="Times New Roman" w:eastAsia="Times New Roman" w:hAnsi="Times New Roman" w:cs="Times New Roman"/>
          <w:b/>
          <w:sz w:val="24"/>
          <w:szCs w:val="24"/>
        </w:rPr>
        <w:t xml:space="preserve"> Assistant Professor</w:t>
      </w:r>
      <w:r w:rsidRPr="00705CF3">
        <w:rPr>
          <w:rFonts w:ascii="Times New Roman" w:eastAsia="Times New Roman" w:hAnsi="Times New Roman" w:cs="Times New Roman"/>
          <w:sz w:val="24"/>
          <w:szCs w:val="24"/>
        </w:rPr>
        <w:t>, Department of Computer Science and Engineering, Graphic Era (Deemed to be University), Dehradun.</w:t>
      </w:r>
    </w:p>
    <w:p w14:paraId="3D580D5D" w14:textId="77777777" w:rsidR="00664CF0" w:rsidRPr="00705CF3" w:rsidRDefault="00664CF0" w:rsidP="00705CF3">
      <w:pPr>
        <w:spacing w:line="360" w:lineRule="auto"/>
        <w:jc w:val="both"/>
        <w:rPr>
          <w:rFonts w:ascii="Times New Roman" w:eastAsia="Times New Roman" w:hAnsi="Times New Roman" w:cs="Times New Roman"/>
          <w:sz w:val="24"/>
          <w:szCs w:val="24"/>
        </w:rPr>
      </w:pPr>
    </w:p>
    <w:p w14:paraId="76056AB8" w14:textId="77777777" w:rsidR="00664CF0" w:rsidRPr="00705CF3" w:rsidRDefault="00000000" w:rsidP="00705CF3">
      <w:pPr>
        <w:spacing w:line="360" w:lineRule="auto"/>
        <w:jc w:val="both"/>
        <w:rPr>
          <w:rFonts w:ascii="Times New Roman" w:eastAsia="Times New Roman" w:hAnsi="Times New Roman" w:cs="Times New Roman"/>
          <w:sz w:val="24"/>
          <w:szCs w:val="24"/>
        </w:rPr>
      </w:pPr>
      <w:r w:rsidRPr="00705CF3">
        <w:rPr>
          <w:rFonts w:ascii="Times New Roman" w:eastAsia="Times New Roman" w:hAnsi="Times New Roman" w:cs="Times New Roman"/>
          <w:sz w:val="24"/>
          <w:szCs w:val="24"/>
        </w:rPr>
        <w:tab/>
      </w:r>
    </w:p>
    <w:p w14:paraId="48DC0F0D" w14:textId="77777777" w:rsidR="00664CF0" w:rsidRPr="00705CF3" w:rsidRDefault="00664CF0" w:rsidP="00705CF3">
      <w:pPr>
        <w:spacing w:line="360" w:lineRule="auto"/>
        <w:ind w:left="720" w:firstLine="720"/>
        <w:jc w:val="both"/>
        <w:rPr>
          <w:rFonts w:ascii="Times New Roman" w:eastAsia="Times New Roman" w:hAnsi="Times New Roman" w:cs="Times New Roman"/>
          <w:sz w:val="24"/>
          <w:szCs w:val="24"/>
        </w:rPr>
      </w:pPr>
    </w:p>
    <w:p w14:paraId="3D3A4974" w14:textId="6ADFB2C9" w:rsidR="00664CF0" w:rsidRPr="005612C1" w:rsidRDefault="005612C1" w:rsidP="005612C1">
      <w:pPr>
        <w:spacing w:line="360" w:lineRule="auto"/>
        <w:ind w:left="1440" w:firstLine="720"/>
        <w:jc w:val="both"/>
        <w:rPr>
          <w:rFonts w:ascii="Times New Roman" w:eastAsia="Times New Roman" w:hAnsi="Times New Roman" w:cs="Times New Roman"/>
          <w:b/>
          <w:bCs/>
          <w:sz w:val="24"/>
          <w:szCs w:val="24"/>
        </w:rPr>
      </w:pPr>
      <w:r w:rsidRPr="005612C1">
        <w:rPr>
          <w:rFonts w:ascii="Times New Roman" w:eastAsia="Times New Roman" w:hAnsi="Times New Roman" w:cs="Times New Roman"/>
          <w:b/>
          <w:bCs/>
          <w:sz w:val="24"/>
          <w:szCs w:val="24"/>
        </w:rPr>
        <w:t xml:space="preserve">      Team Members:</w:t>
      </w:r>
      <w:r w:rsidR="002F52FF" w:rsidRPr="005612C1">
        <w:rPr>
          <w:rFonts w:ascii="Times New Roman" w:eastAsia="Times New Roman" w:hAnsi="Times New Roman" w:cs="Times New Roman"/>
          <w:b/>
          <w:bCs/>
          <w:sz w:val="24"/>
          <w:szCs w:val="24"/>
        </w:rPr>
        <w:t xml:space="preserve">   </w:t>
      </w:r>
      <w:r w:rsidRPr="005612C1">
        <w:rPr>
          <w:rFonts w:ascii="Times New Roman" w:eastAsia="Times New Roman" w:hAnsi="Times New Roman" w:cs="Times New Roman"/>
          <w:b/>
          <w:bCs/>
          <w:sz w:val="24"/>
          <w:szCs w:val="24"/>
        </w:rPr>
        <w:t xml:space="preserve">        </w:t>
      </w:r>
      <w:r w:rsidR="002F52FF" w:rsidRPr="005612C1">
        <w:rPr>
          <w:rFonts w:ascii="Times New Roman" w:eastAsia="Times New Roman" w:hAnsi="Times New Roman" w:cs="Times New Roman"/>
          <w:b/>
          <w:bCs/>
          <w:sz w:val="24"/>
          <w:szCs w:val="24"/>
        </w:rPr>
        <w:t>University Roll no</w:t>
      </w:r>
      <w:r w:rsidR="00C43F19" w:rsidRPr="005612C1">
        <w:rPr>
          <w:rFonts w:ascii="Times New Roman" w:eastAsia="Times New Roman" w:hAnsi="Times New Roman" w:cs="Times New Roman"/>
          <w:b/>
          <w:bCs/>
          <w:sz w:val="24"/>
          <w:szCs w:val="24"/>
        </w:rPr>
        <w:t>:</w:t>
      </w:r>
      <w:r w:rsidR="002F52FF" w:rsidRPr="005612C1">
        <w:rPr>
          <w:rFonts w:ascii="Times New Roman" w:eastAsia="Times New Roman" w:hAnsi="Times New Roman" w:cs="Times New Roman"/>
          <w:b/>
          <w:bCs/>
          <w:sz w:val="24"/>
          <w:szCs w:val="24"/>
        </w:rPr>
        <w:tab/>
      </w:r>
      <w:r w:rsidR="002F52FF" w:rsidRPr="005612C1">
        <w:rPr>
          <w:rFonts w:ascii="Times New Roman" w:eastAsia="Times New Roman" w:hAnsi="Times New Roman" w:cs="Times New Roman"/>
          <w:b/>
          <w:bCs/>
          <w:sz w:val="24"/>
          <w:szCs w:val="24"/>
        </w:rPr>
        <w:tab/>
      </w:r>
    </w:p>
    <w:p w14:paraId="27E06738" w14:textId="2DEAF33A" w:rsidR="005612C1" w:rsidRPr="005612C1" w:rsidRDefault="005612C1" w:rsidP="005612C1">
      <w:pPr>
        <w:spacing w:line="360" w:lineRule="auto"/>
        <w:jc w:val="center"/>
        <w:rPr>
          <w:rFonts w:ascii="Times New Roman" w:eastAsia="Bookman Old Style" w:hAnsi="Times New Roman" w:cs="Times New Roman"/>
          <w:sz w:val="24"/>
          <w:szCs w:val="24"/>
        </w:rPr>
      </w:pPr>
      <w:r w:rsidRPr="005612C1">
        <w:rPr>
          <w:rFonts w:ascii="Times New Roman" w:eastAsia="Bookman Old Style" w:hAnsi="Times New Roman" w:cs="Times New Roman"/>
          <w:sz w:val="24"/>
          <w:szCs w:val="24"/>
        </w:rPr>
        <w:t>Subodh Kumar</w:t>
      </w:r>
      <w:r w:rsidRPr="005612C1">
        <w:rPr>
          <w:rFonts w:ascii="Times New Roman" w:eastAsia="Bookman Old Style" w:hAnsi="Times New Roman" w:cs="Times New Roman"/>
          <w:sz w:val="24"/>
          <w:szCs w:val="24"/>
        </w:rPr>
        <w:tab/>
      </w:r>
      <w:r w:rsidRPr="005612C1">
        <w:rPr>
          <w:rFonts w:ascii="Times New Roman" w:eastAsia="Bookman Old Style" w:hAnsi="Times New Roman" w:cs="Times New Roman"/>
          <w:sz w:val="24"/>
          <w:szCs w:val="24"/>
        </w:rPr>
        <w:tab/>
        <w:t>2017072</w:t>
      </w:r>
    </w:p>
    <w:p w14:paraId="66E48A16" w14:textId="2981B9EF" w:rsidR="005612C1" w:rsidRPr="005612C1" w:rsidRDefault="005612C1" w:rsidP="005612C1">
      <w:pPr>
        <w:spacing w:line="360" w:lineRule="auto"/>
        <w:jc w:val="center"/>
        <w:rPr>
          <w:rFonts w:ascii="Times New Roman" w:eastAsia="Bookman Old Style" w:hAnsi="Times New Roman" w:cs="Times New Roman"/>
          <w:sz w:val="24"/>
          <w:szCs w:val="24"/>
        </w:rPr>
      </w:pPr>
      <w:proofErr w:type="spellStart"/>
      <w:r w:rsidRPr="005612C1">
        <w:rPr>
          <w:rFonts w:ascii="Times New Roman" w:eastAsia="Bookman Old Style" w:hAnsi="Times New Roman" w:cs="Times New Roman"/>
          <w:sz w:val="24"/>
          <w:szCs w:val="24"/>
        </w:rPr>
        <w:t>Vernit</w:t>
      </w:r>
      <w:proofErr w:type="spellEnd"/>
      <w:r w:rsidRPr="005612C1">
        <w:rPr>
          <w:rFonts w:ascii="Times New Roman" w:eastAsia="Bookman Old Style" w:hAnsi="Times New Roman" w:cs="Times New Roman"/>
          <w:sz w:val="24"/>
          <w:szCs w:val="24"/>
        </w:rPr>
        <w:t xml:space="preserve"> Tayal</w:t>
      </w:r>
      <w:r w:rsidRPr="005612C1">
        <w:rPr>
          <w:rFonts w:ascii="Times New Roman" w:eastAsia="Bookman Old Style" w:hAnsi="Times New Roman" w:cs="Times New Roman"/>
          <w:sz w:val="24"/>
          <w:szCs w:val="24"/>
        </w:rPr>
        <w:tab/>
      </w:r>
      <w:r w:rsidRPr="005612C1">
        <w:rPr>
          <w:rFonts w:ascii="Times New Roman" w:eastAsia="Bookman Old Style" w:hAnsi="Times New Roman" w:cs="Times New Roman"/>
          <w:sz w:val="24"/>
          <w:szCs w:val="24"/>
        </w:rPr>
        <w:tab/>
      </w:r>
      <w:r>
        <w:rPr>
          <w:rFonts w:ascii="Times New Roman" w:eastAsia="Bookman Old Style" w:hAnsi="Times New Roman" w:cs="Times New Roman"/>
          <w:sz w:val="24"/>
          <w:szCs w:val="24"/>
        </w:rPr>
        <w:tab/>
      </w:r>
      <w:r w:rsidRPr="005612C1">
        <w:rPr>
          <w:rFonts w:ascii="Times New Roman" w:eastAsia="Bookman Old Style" w:hAnsi="Times New Roman" w:cs="Times New Roman"/>
          <w:sz w:val="24"/>
          <w:szCs w:val="24"/>
        </w:rPr>
        <w:t>2017570</w:t>
      </w:r>
    </w:p>
    <w:p w14:paraId="6892576A" w14:textId="70C6D2B3" w:rsidR="005612C1" w:rsidRPr="005612C1" w:rsidRDefault="005612C1" w:rsidP="005612C1">
      <w:pPr>
        <w:spacing w:line="360" w:lineRule="auto"/>
        <w:jc w:val="center"/>
        <w:rPr>
          <w:rFonts w:ascii="Times New Roman" w:eastAsia="Bookman Old Style" w:hAnsi="Times New Roman" w:cs="Times New Roman"/>
          <w:sz w:val="24"/>
          <w:szCs w:val="24"/>
        </w:rPr>
      </w:pPr>
      <w:r w:rsidRPr="005612C1">
        <w:rPr>
          <w:rFonts w:ascii="Times New Roman" w:eastAsia="Bookman Old Style" w:hAnsi="Times New Roman" w:cs="Times New Roman"/>
          <w:sz w:val="24"/>
          <w:szCs w:val="24"/>
        </w:rPr>
        <w:t>Aman Verma</w:t>
      </w:r>
      <w:r w:rsidRPr="005612C1">
        <w:rPr>
          <w:rFonts w:ascii="Times New Roman" w:eastAsia="Bookman Old Style" w:hAnsi="Times New Roman" w:cs="Times New Roman"/>
          <w:sz w:val="24"/>
          <w:szCs w:val="24"/>
        </w:rPr>
        <w:tab/>
      </w:r>
      <w:r w:rsidRPr="005612C1">
        <w:rPr>
          <w:rFonts w:ascii="Times New Roman" w:eastAsia="Bookman Old Style" w:hAnsi="Times New Roman" w:cs="Times New Roman"/>
          <w:sz w:val="24"/>
          <w:szCs w:val="24"/>
        </w:rPr>
        <w:tab/>
      </w:r>
      <w:r w:rsidRPr="005612C1">
        <w:rPr>
          <w:rFonts w:ascii="Times New Roman" w:eastAsia="Bookman Old Style" w:hAnsi="Times New Roman" w:cs="Times New Roman"/>
          <w:sz w:val="24"/>
          <w:szCs w:val="24"/>
        </w:rPr>
        <w:tab/>
        <w:t>2016622</w:t>
      </w:r>
    </w:p>
    <w:p w14:paraId="51306D26" w14:textId="1D602185" w:rsidR="005612C1" w:rsidRPr="005612C1" w:rsidRDefault="005612C1" w:rsidP="005612C1">
      <w:pPr>
        <w:spacing w:line="360" w:lineRule="auto"/>
        <w:ind w:left="2160"/>
        <w:rPr>
          <w:rFonts w:ascii="Times New Roman" w:eastAsia="Bookman Old Style" w:hAnsi="Times New Roman" w:cs="Times New Roman"/>
          <w:sz w:val="24"/>
          <w:szCs w:val="24"/>
        </w:rPr>
      </w:pPr>
      <w:r>
        <w:rPr>
          <w:rFonts w:ascii="Times New Roman" w:eastAsia="Bookman Old Style" w:hAnsi="Times New Roman" w:cs="Times New Roman"/>
          <w:sz w:val="24"/>
          <w:szCs w:val="24"/>
        </w:rPr>
        <w:t xml:space="preserve">        </w:t>
      </w:r>
      <w:r w:rsidRPr="005612C1">
        <w:rPr>
          <w:rFonts w:ascii="Times New Roman" w:eastAsia="Bookman Old Style" w:hAnsi="Times New Roman" w:cs="Times New Roman"/>
          <w:sz w:val="24"/>
          <w:szCs w:val="24"/>
        </w:rPr>
        <w:t>Tushar Sharma</w:t>
      </w:r>
      <w:r w:rsidRPr="005612C1">
        <w:rPr>
          <w:rFonts w:ascii="Times New Roman" w:eastAsia="Bookman Old Style" w:hAnsi="Times New Roman" w:cs="Times New Roman"/>
          <w:sz w:val="24"/>
          <w:szCs w:val="24"/>
        </w:rPr>
        <w:tab/>
      </w:r>
      <w:r w:rsidRPr="005612C1">
        <w:rPr>
          <w:rFonts w:ascii="Times New Roman" w:eastAsia="Bookman Old Style" w:hAnsi="Times New Roman" w:cs="Times New Roman"/>
          <w:sz w:val="24"/>
          <w:szCs w:val="24"/>
        </w:rPr>
        <w:tab/>
      </w:r>
      <w:r>
        <w:rPr>
          <w:rFonts w:ascii="Times New Roman" w:eastAsia="Bookman Old Style" w:hAnsi="Times New Roman" w:cs="Times New Roman"/>
          <w:sz w:val="24"/>
          <w:szCs w:val="24"/>
        </w:rPr>
        <w:t xml:space="preserve">        </w:t>
      </w:r>
      <w:r w:rsidRPr="005612C1">
        <w:rPr>
          <w:rFonts w:ascii="Times New Roman" w:eastAsia="Bookman Old Style" w:hAnsi="Times New Roman" w:cs="Times New Roman"/>
          <w:sz w:val="24"/>
          <w:szCs w:val="24"/>
        </w:rPr>
        <w:t>2017128</w:t>
      </w:r>
    </w:p>
    <w:p w14:paraId="0020B7EB" w14:textId="615B1C57" w:rsidR="00664CF0" w:rsidRPr="00705CF3" w:rsidRDefault="005612C1" w:rsidP="005612C1">
      <w:pPr>
        <w:spacing w:line="360" w:lineRule="auto"/>
        <w:jc w:val="center"/>
        <w:rPr>
          <w:rFonts w:ascii="Times New Roman" w:eastAsia="Bookman Old Style" w:hAnsi="Times New Roman" w:cs="Times New Roman"/>
          <w:sz w:val="24"/>
          <w:szCs w:val="24"/>
        </w:rPr>
      </w:pPr>
      <w:r w:rsidRPr="005612C1">
        <w:rPr>
          <w:rFonts w:ascii="Times New Roman" w:eastAsia="Bookman Old Style" w:hAnsi="Times New Roman" w:cs="Times New Roman"/>
          <w:sz w:val="24"/>
          <w:szCs w:val="24"/>
        </w:rPr>
        <w:t>Rahul Pandey</w:t>
      </w:r>
      <w:r w:rsidRPr="005612C1">
        <w:rPr>
          <w:rFonts w:ascii="Times New Roman" w:eastAsia="Bookman Old Style" w:hAnsi="Times New Roman" w:cs="Times New Roman"/>
          <w:sz w:val="24"/>
          <w:szCs w:val="24"/>
        </w:rPr>
        <w:tab/>
      </w:r>
      <w:r w:rsidRPr="005612C1">
        <w:rPr>
          <w:rFonts w:ascii="Times New Roman" w:eastAsia="Bookman Old Style" w:hAnsi="Times New Roman" w:cs="Times New Roman"/>
          <w:sz w:val="24"/>
          <w:szCs w:val="24"/>
        </w:rPr>
        <w:tab/>
      </w:r>
      <w:r w:rsidRPr="005612C1">
        <w:rPr>
          <w:rFonts w:ascii="Times New Roman" w:eastAsia="Bookman Old Style" w:hAnsi="Times New Roman" w:cs="Times New Roman"/>
          <w:sz w:val="24"/>
          <w:szCs w:val="24"/>
        </w:rPr>
        <w:tab/>
        <w:t>2017529</w:t>
      </w:r>
    </w:p>
    <w:p w14:paraId="023C5E82" w14:textId="77777777" w:rsidR="00664CF0" w:rsidRPr="00705CF3" w:rsidRDefault="00664CF0" w:rsidP="00705CF3">
      <w:pPr>
        <w:pBdr>
          <w:bottom w:val="single" w:sz="12" w:space="1" w:color="000000"/>
        </w:pBdr>
        <w:spacing w:line="480" w:lineRule="auto"/>
        <w:jc w:val="both"/>
        <w:rPr>
          <w:rFonts w:ascii="Times New Roman" w:eastAsia="Times New Roman" w:hAnsi="Times New Roman" w:cs="Times New Roman"/>
          <w:b/>
          <w:sz w:val="36"/>
          <w:szCs w:val="36"/>
        </w:rPr>
      </w:pPr>
    </w:p>
    <w:p w14:paraId="6102542D" w14:textId="77777777" w:rsidR="00664CF0" w:rsidRPr="00705CF3" w:rsidRDefault="00664CF0" w:rsidP="00705CF3">
      <w:pPr>
        <w:pBdr>
          <w:bottom w:val="single" w:sz="12" w:space="1" w:color="000000"/>
        </w:pBdr>
        <w:spacing w:line="480" w:lineRule="auto"/>
        <w:jc w:val="both"/>
        <w:rPr>
          <w:rFonts w:ascii="Times New Roman" w:eastAsia="Times New Roman" w:hAnsi="Times New Roman" w:cs="Times New Roman"/>
          <w:b/>
          <w:sz w:val="36"/>
          <w:szCs w:val="36"/>
        </w:rPr>
      </w:pPr>
    </w:p>
    <w:p w14:paraId="31643E58" w14:textId="77777777" w:rsidR="00664CF0" w:rsidRPr="00705CF3" w:rsidRDefault="00664CF0" w:rsidP="00705CF3">
      <w:pPr>
        <w:pBdr>
          <w:bottom w:val="single" w:sz="12" w:space="1" w:color="000000"/>
        </w:pBdr>
        <w:spacing w:line="480" w:lineRule="auto"/>
        <w:jc w:val="both"/>
        <w:rPr>
          <w:rFonts w:ascii="Times New Roman" w:eastAsia="Times New Roman" w:hAnsi="Times New Roman" w:cs="Times New Roman"/>
          <w:b/>
          <w:sz w:val="36"/>
          <w:szCs w:val="36"/>
        </w:rPr>
      </w:pPr>
    </w:p>
    <w:p w14:paraId="6DB8811F" w14:textId="77777777" w:rsidR="00664CF0" w:rsidRPr="00705CF3" w:rsidRDefault="00664CF0" w:rsidP="00705CF3">
      <w:pPr>
        <w:pBdr>
          <w:bottom w:val="single" w:sz="12" w:space="1" w:color="000000"/>
        </w:pBdr>
        <w:spacing w:line="480" w:lineRule="auto"/>
        <w:jc w:val="both"/>
        <w:rPr>
          <w:rFonts w:ascii="Times New Roman" w:eastAsia="Times New Roman" w:hAnsi="Times New Roman" w:cs="Times New Roman"/>
          <w:b/>
          <w:sz w:val="36"/>
          <w:szCs w:val="36"/>
        </w:rPr>
      </w:pPr>
    </w:p>
    <w:p w14:paraId="5A3E6338" w14:textId="77777777" w:rsidR="00664CF0" w:rsidRPr="00705CF3" w:rsidRDefault="00664CF0" w:rsidP="00705CF3">
      <w:pPr>
        <w:pBdr>
          <w:bottom w:val="single" w:sz="12" w:space="1" w:color="000000"/>
        </w:pBdr>
        <w:spacing w:line="480" w:lineRule="auto"/>
        <w:jc w:val="both"/>
        <w:rPr>
          <w:rFonts w:ascii="Times New Roman" w:eastAsia="Times New Roman" w:hAnsi="Times New Roman" w:cs="Times New Roman"/>
          <w:b/>
          <w:sz w:val="36"/>
          <w:szCs w:val="36"/>
        </w:rPr>
      </w:pPr>
    </w:p>
    <w:p w14:paraId="525DB749" w14:textId="77777777" w:rsidR="002F52FF" w:rsidRPr="00705CF3" w:rsidRDefault="002F52FF" w:rsidP="00705CF3">
      <w:pPr>
        <w:pBdr>
          <w:bottom w:val="single" w:sz="12" w:space="1" w:color="000000"/>
        </w:pBdr>
        <w:spacing w:line="480" w:lineRule="auto"/>
        <w:jc w:val="both"/>
        <w:rPr>
          <w:rFonts w:ascii="Times New Roman" w:eastAsia="Times New Roman" w:hAnsi="Times New Roman" w:cs="Times New Roman"/>
          <w:b/>
          <w:sz w:val="36"/>
          <w:szCs w:val="36"/>
        </w:rPr>
      </w:pPr>
    </w:p>
    <w:p w14:paraId="667CCCE1" w14:textId="77777777" w:rsidR="00705CF3" w:rsidRDefault="00705CF3" w:rsidP="00705CF3">
      <w:pPr>
        <w:pBdr>
          <w:bottom w:val="single" w:sz="12" w:space="1" w:color="000000"/>
        </w:pBdr>
        <w:spacing w:line="480" w:lineRule="auto"/>
        <w:jc w:val="both"/>
        <w:rPr>
          <w:rFonts w:ascii="Times New Roman" w:eastAsia="Times New Roman" w:hAnsi="Times New Roman" w:cs="Times New Roman"/>
          <w:b/>
          <w:sz w:val="36"/>
          <w:szCs w:val="36"/>
        </w:rPr>
      </w:pPr>
    </w:p>
    <w:p w14:paraId="539AD3ED" w14:textId="5460B9BA" w:rsidR="00664CF0" w:rsidRPr="00705CF3" w:rsidRDefault="00705CF3" w:rsidP="00705CF3">
      <w:pPr>
        <w:pBdr>
          <w:bottom w:val="single" w:sz="12" w:space="1" w:color="000000"/>
        </w:pBdr>
        <w:spacing w:line="48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Pr="00705CF3">
        <w:rPr>
          <w:rFonts w:ascii="Times New Roman" w:eastAsia="Times New Roman" w:hAnsi="Times New Roman" w:cs="Times New Roman"/>
          <w:b/>
          <w:sz w:val="36"/>
          <w:szCs w:val="36"/>
        </w:rPr>
        <w:t>Table of Contents</w:t>
      </w:r>
    </w:p>
    <w:p w14:paraId="75C0FB45" w14:textId="77777777" w:rsidR="00664CF0" w:rsidRPr="00705CF3" w:rsidRDefault="00664CF0" w:rsidP="00705CF3">
      <w:pPr>
        <w:jc w:val="both"/>
        <w:rPr>
          <w:rFonts w:ascii="Times New Roman" w:hAnsi="Times New Roman" w:cs="Times New Roman"/>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664CF0" w:rsidRPr="00705CF3" w14:paraId="191FC9EE" w14:textId="77777777">
        <w:trPr>
          <w:trHeight w:val="449"/>
          <w:jc w:val="center"/>
        </w:trPr>
        <w:tc>
          <w:tcPr>
            <w:tcW w:w="1634" w:type="dxa"/>
          </w:tcPr>
          <w:p w14:paraId="07746D8C" w14:textId="77777777" w:rsidR="00664CF0" w:rsidRPr="00705CF3" w:rsidRDefault="00000000" w:rsidP="00705CF3">
            <w:pPr>
              <w:jc w:val="both"/>
              <w:rPr>
                <w:rFonts w:ascii="Times New Roman" w:eastAsia="Times New Roman" w:hAnsi="Times New Roman" w:cs="Times New Roman"/>
                <w:b/>
                <w:sz w:val="24"/>
                <w:szCs w:val="24"/>
              </w:rPr>
            </w:pPr>
            <w:r w:rsidRPr="00705CF3">
              <w:rPr>
                <w:rFonts w:ascii="Times New Roman" w:eastAsia="Times New Roman" w:hAnsi="Times New Roman" w:cs="Times New Roman"/>
                <w:b/>
                <w:sz w:val="24"/>
                <w:szCs w:val="24"/>
              </w:rPr>
              <w:t>Chapter No.</w:t>
            </w:r>
          </w:p>
        </w:tc>
        <w:tc>
          <w:tcPr>
            <w:tcW w:w="4449" w:type="dxa"/>
          </w:tcPr>
          <w:p w14:paraId="189B417E" w14:textId="77777777" w:rsidR="00664CF0" w:rsidRPr="00705CF3" w:rsidRDefault="00000000" w:rsidP="00705CF3">
            <w:pPr>
              <w:jc w:val="both"/>
              <w:rPr>
                <w:rFonts w:ascii="Times New Roman" w:eastAsia="Times New Roman" w:hAnsi="Times New Roman" w:cs="Times New Roman"/>
                <w:b/>
                <w:sz w:val="24"/>
                <w:szCs w:val="24"/>
              </w:rPr>
            </w:pPr>
            <w:r w:rsidRPr="00705CF3">
              <w:rPr>
                <w:rFonts w:ascii="Times New Roman" w:eastAsia="Times New Roman" w:hAnsi="Times New Roman" w:cs="Times New Roman"/>
                <w:b/>
                <w:sz w:val="24"/>
                <w:szCs w:val="24"/>
              </w:rPr>
              <w:t>Description</w:t>
            </w:r>
          </w:p>
        </w:tc>
        <w:tc>
          <w:tcPr>
            <w:tcW w:w="1290" w:type="dxa"/>
          </w:tcPr>
          <w:p w14:paraId="172C4A01" w14:textId="77777777" w:rsidR="00664CF0" w:rsidRPr="00705CF3" w:rsidRDefault="00000000" w:rsidP="00705CF3">
            <w:pPr>
              <w:jc w:val="both"/>
              <w:rPr>
                <w:rFonts w:ascii="Times New Roman" w:eastAsia="Times New Roman" w:hAnsi="Times New Roman" w:cs="Times New Roman"/>
                <w:b/>
                <w:sz w:val="24"/>
                <w:szCs w:val="24"/>
              </w:rPr>
            </w:pPr>
            <w:r w:rsidRPr="00705CF3">
              <w:rPr>
                <w:rFonts w:ascii="Times New Roman" w:eastAsia="Times New Roman" w:hAnsi="Times New Roman" w:cs="Times New Roman"/>
                <w:b/>
                <w:sz w:val="24"/>
                <w:szCs w:val="24"/>
              </w:rPr>
              <w:t>Page No.</w:t>
            </w:r>
          </w:p>
        </w:tc>
      </w:tr>
      <w:tr w:rsidR="00664CF0" w:rsidRPr="00705CF3" w14:paraId="54513377" w14:textId="77777777">
        <w:trPr>
          <w:trHeight w:val="433"/>
          <w:jc w:val="center"/>
        </w:trPr>
        <w:tc>
          <w:tcPr>
            <w:tcW w:w="1634" w:type="dxa"/>
          </w:tcPr>
          <w:p w14:paraId="73926076" w14:textId="77777777" w:rsidR="00664CF0" w:rsidRPr="00705CF3" w:rsidRDefault="00000000" w:rsidP="00705CF3">
            <w:pPr>
              <w:jc w:val="both"/>
              <w:rPr>
                <w:rFonts w:ascii="Times New Roman" w:eastAsia="Times New Roman" w:hAnsi="Times New Roman" w:cs="Times New Roman"/>
                <w:sz w:val="24"/>
                <w:szCs w:val="24"/>
              </w:rPr>
            </w:pPr>
            <w:r w:rsidRPr="00705CF3">
              <w:rPr>
                <w:rFonts w:ascii="Times New Roman" w:eastAsia="Times New Roman" w:hAnsi="Times New Roman" w:cs="Times New Roman"/>
                <w:sz w:val="24"/>
                <w:szCs w:val="24"/>
              </w:rPr>
              <w:t>Chapter 1</w:t>
            </w:r>
          </w:p>
        </w:tc>
        <w:tc>
          <w:tcPr>
            <w:tcW w:w="4449" w:type="dxa"/>
          </w:tcPr>
          <w:p w14:paraId="518B8720" w14:textId="77777777" w:rsidR="00664CF0" w:rsidRPr="00705CF3" w:rsidRDefault="00000000" w:rsidP="00705CF3">
            <w:pPr>
              <w:jc w:val="both"/>
              <w:rPr>
                <w:rFonts w:ascii="Times New Roman" w:eastAsia="Times New Roman" w:hAnsi="Times New Roman" w:cs="Times New Roman"/>
                <w:sz w:val="24"/>
                <w:szCs w:val="24"/>
              </w:rPr>
            </w:pPr>
            <w:r w:rsidRPr="00705CF3">
              <w:rPr>
                <w:rFonts w:ascii="Times New Roman" w:eastAsia="Times New Roman" w:hAnsi="Times New Roman" w:cs="Times New Roman"/>
                <w:sz w:val="24"/>
                <w:szCs w:val="24"/>
              </w:rPr>
              <w:t xml:space="preserve">Introduction </w:t>
            </w:r>
          </w:p>
        </w:tc>
        <w:tc>
          <w:tcPr>
            <w:tcW w:w="1290" w:type="dxa"/>
          </w:tcPr>
          <w:p w14:paraId="70CBC4FE" w14:textId="67592F49" w:rsidR="00664CF0" w:rsidRPr="00705CF3" w:rsidRDefault="005760C9" w:rsidP="00705CF3">
            <w:pPr>
              <w:jc w:val="both"/>
              <w:rPr>
                <w:rFonts w:ascii="Times New Roman" w:eastAsia="Times New Roman" w:hAnsi="Times New Roman" w:cs="Times New Roman"/>
                <w:b/>
                <w:sz w:val="24"/>
                <w:szCs w:val="24"/>
              </w:rPr>
            </w:pPr>
            <w:r w:rsidRPr="00705CF3">
              <w:rPr>
                <w:rFonts w:ascii="Times New Roman" w:eastAsia="Times New Roman" w:hAnsi="Times New Roman" w:cs="Times New Roman"/>
                <w:b/>
                <w:sz w:val="24"/>
                <w:szCs w:val="24"/>
              </w:rPr>
              <w:t>1-4</w:t>
            </w:r>
          </w:p>
        </w:tc>
      </w:tr>
      <w:tr w:rsidR="00664CF0" w:rsidRPr="00705CF3" w14:paraId="04DB538B" w14:textId="77777777">
        <w:trPr>
          <w:trHeight w:val="433"/>
          <w:jc w:val="center"/>
        </w:trPr>
        <w:tc>
          <w:tcPr>
            <w:tcW w:w="1634" w:type="dxa"/>
          </w:tcPr>
          <w:p w14:paraId="4A304B59" w14:textId="77777777" w:rsidR="00664CF0" w:rsidRPr="00705CF3" w:rsidRDefault="00000000" w:rsidP="00705CF3">
            <w:pPr>
              <w:jc w:val="both"/>
              <w:rPr>
                <w:rFonts w:ascii="Times New Roman" w:eastAsia="Times New Roman" w:hAnsi="Times New Roman" w:cs="Times New Roman"/>
                <w:sz w:val="24"/>
                <w:szCs w:val="24"/>
              </w:rPr>
            </w:pPr>
            <w:r w:rsidRPr="00705CF3">
              <w:rPr>
                <w:rFonts w:ascii="Times New Roman" w:eastAsia="Times New Roman" w:hAnsi="Times New Roman" w:cs="Times New Roman"/>
                <w:sz w:val="24"/>
                <w:szCs w:val="24"/>
              </w:rPr>
              <w:t>Chapter 2</w:t>
            </w:r>
          </w:p>
        </w:tc>
        <w:tc>
          <w:tcPr>
            <w:tcW w:w="4449" w:type="dxa"/>
          </w:tcPr>
          <w:p w14:paraId="39C77D7C" w14:textId="77777777" w:rsidR="00664CF0" w:rsidRPr="00705CF3" w:rsidRDefault="00000000" w:rsidP="00705CF3">
            <w:pPr>
              <w:jc w:val="both"/>
              <w:rPr>
                <w:rFonts w:ascii="Times New Roman" w:eastAsia="Times New Roman" w:hAnsi="Times New Roman" w:cs="Times New Roman"/>
                <w:sz w:val="24"/>
                <w:szCs w:val="24"/>
              </w:rPr>
            </w:pPr>
            <w:r w:rsidRPr="00705CF3">
              <w:rPr>
                <w:rFonts w:ascii="Times New Roman" w:eastAsia="Times New Roman" w:hAnsi="Times New Roman" w:cs="Times New Roman"/>
                <w:sz w:val="24"/>
                <w:szCs w:val="24"/>
              </w:rPr>
              <w:t>Literature Survey</w:t>
            </w:r>
          </w:p>
        </w:tc>
        <w:tc>
          <w:tcPr>
            <w:tcW w:w="1290" w:type="dxa"/>
          </w:tcPr>
          <w:p w14:paraId="3525C3F5" w14:textId="031BF1AA" w:rsidR="00664CF0" w:rsidRPr="00705CF3" w:rsidRDefault="00DB6CE5" w:rsidP="00705CF3">
            <w:pPr>
              <w:jc w:val="both"/>
              <w:rPr>
                <w:rFonts w:ascii="Times New Roman" w:eastAsia="Times New Roman" w:hAnsi="Times New Roman" w:cs="Times New Roman"/>
                <w:b/>
                <w:sz w:val="24"/>
                <w:szCs w:val="24"/>
              </w:rPr>
            </w:pPr>
            <w:r w:rsidRPr="00705CF3">
              <w:rPr>
                <w:rFonts w:ascii="Times New Roman" w:eastAsia="Times New Roman" w:hAnsi="Times New Roman" w:cs="Times New Roman"/>
                <w:b/>
                <w:sz w:val="24"/>
                <w:szCs w:val="24"/>
              </w:rPr>
              <w:t>5-6</w:t>
            </w:r>
          </w:p>
        </w:tc>
      </w:tr>
      <w:tr w:rsidR="00664CF0" w:rsidRPr="00705CF3" w14:paraId="00FDC0CA" w14:textId="77777777">
        <w:trPr>
          <w:trHeight w:val="433"/>
          <w:jc w:val="center"/>
        </w:trPr>
        <w:tc>
          <w:tcPr>
            <w:tcW w:w="1634" w:type="dxa"/>
          </w:tcPr>
          <w:p w14:paraId="6D209E2F" w14:textId="77777777" w:rsidR="00664CF0" w:rsidRPr="00705CF3" w:rsidRDefault="00000000" w:rsidP="00705CF3">
            <w:pPr>
              <w:jc w:val="both"/>
              <w:rPr>
                <w:rFonts w:ascii="Times New Roman" w:eastAsia="Times New Roman" w:hAnsi="Times New Roman" w:cs="Times New Roman"/>
                <w:sz w:val="24"/>
                <w:szCs w:val="24"/>
              </w:rPr>
            </w:pPr>
            <w:r w:rsidRPr="00705CF3">
              <w:rPr>
                <w:rFonts w:ascii="Times New Roman" w:eastAsia="Times New Roman" w:hAnsi="Times New Roman" w:cs="Times New Roman"/>
                <w:sz w:val="24"/>
                <w:szCs w:val="24"/>
              </w:rPr>
              <w:t>Chapter 3</w:t>
            </w:r>
          </w:p>
        </w:tc>
        <w:tc>
          <w:tcPr>
            <w:tcW w:w="4449" w:type="dxa"/>
          </w:tcPr>
          <w:p w14:paraId="1761751A" w14:textId="77777777" w:rsidR="00664CF0" w:rsidRPr="00705CF3" w:rsidRDefault="00000000" w:rsidP="00705CF3">
            <w:pPr>
              <w:jc w:val="both"/>
              <w:rPr>
                <w:rFonts w:ascii="Times New Roman" w:eastAsia="Times New Roman" w:hAnsi="Times New Roman" w:cs="Times New Roman"/>
                <w:sz w:val="24"/>
                <w:szCs w:val="24"/>
              </w:rPr>
            </w:pPr>
            <w:r w:rsidRPr="00705CF3">
              <w:rPr>
                <w:rFonts w:ascii="Times New Roman" w:eastAsia="Times New Roman" w:hAnsi="Times New Roman" w:cs="Times New Roman"/>
                <w:sz w:val="24"/>
                <w:szCs w:val="24"/>
              </w:rPr>
              <w:t>Methodology</w:t>
            </w:r>
          </w:p>
        </w:tc>
        <w:tc>
          <w:tcPr>
            <w:tcW w:w="1290" w:type="dxa"/>
          </w:tcPr>
          <w:p w14:paraId="10D61C06" w14:textId="7C9E8260" w:rsidR="00664CF0" w:rsidRPr="00705CF3" w:rsidRDefault="00DB6CE5" w:rsidP="00705CF3">
            <w:pPr>
              <w:jc w:val="both"/>
              <w:rPr>
                <w:rFonts w:ascii="Times New Roman" w:eastAsia="Times New Roman" w:hAnsi="Times New Roman" w:cs="Times New Roman"/>
                <w:b/>
                <w:sz w:val="24"/>
                <w:szCs w:val="24"/>
              </w:rPr>
            </w:pPr>
            <w:r w:rsidRPr="00705CF3">
              <w:rPr>
                <w:rFonts w:ascii="Times New Roman" w:eastAsia="Times New Roman" w:hAnsi="Times New Roman" w:cs="Times New Roman"/>
                <w:b/>
                <w:sz w:val="24"/>
                <w:szCs w:val="24"/>
              </w:rPr>
              <w:t>7-32</w:t>
            </w:r>
          </w:p>
        </w:tc>
      </w:tr>
      <w:tr w:rsidR="00664CF0" w:rsidRPr="00705CF3" w14:paraId="25EBD20F" w14:textId="77777777">
        <w:trPr>
          <w:trHeight w:val="449"/>
          <w:jc w:val="center"/>
        </w:trPr>
        <w:tc>
          <w:tcPr>
            <w:tcW w:w="1634" w:type="dxa"/>
          </w:tcPr>
          <w:p w14:paraId="21D9B81D" w14:textId="77777777" w:rsidR="00664CF0" w:rsidRPr="00705CF3" w:rsidRDefault="00000000" w:rsidP="00705CF3">
            <w:pPr>
              <w:jc w:val="both"/>
              <w:rPr>
                <w:rFonts w:ascii="Times New Roman" w:eastAsia="Times New Roman" w:hAnsi="Times New Roman" w:cs="Times New Roman"/>
                <w:sz w:val="24"/>
                <w:szCs w:val="24"/>
              </w:rPr>
            </w:pPr>
            <w:r w:rsidRPr="00705CF3">
              <w:rPr>
                <w:rFonts w:ascii="Times New Roman" w:eastAsia="Times New Roman" w:hAnsi="Times New Roman" w:cs="Times New Roman"/>
                <w:sz w:val="24"/>
                <w:szCs w:val="24"/>
              </w:rPr>
              <w:t>Chapter 4</w:t>
            </w:r>
          </w:p>
        </w:tc>
        <w:tc>
          <w:tcPr>
            <w:tcW w:w="4449" w:type="dxa"/>
          </w:tcPr>
          <w:p w14:paraId="3878E2E4" w14:textId="77777777" w:rsidR="00664CF0" w:rsidRPr="00705CF3" w:rsidRDefault="00000000" w:rsidP="00705CF3">
            <w:pPr>
              <w:jc w:val="both"/>
              <w:rPr>
                <w:rFonts w:ascii="Times New Roman" w:eastAsia="Times New Roman" w:hAnsi="Times New Roman" w:cs="Times New Roman"/>
                <w:sz w:val="24"/>
                <w:szCs w:val="24"/>
              </w:rPr>
            </w:pPr>
            <w:r w:rsidRPr="00705CF3">
              <w:rPr>
                <w:rFonts w:ascii="Times New Roman" w:eastAsia="Times New Roman" w:hAnsi="Times New Roman" w:cs="Times New Roman"/>
                <w:sz w:val="24"/>
                <w:szCs w:val="24"/>
              </w:rPr>
              <w:t>Result and Discussion</w:t>
            </w:r>
          </w:p>
        </w:tc>
        <w:tc>
          <w:tcPr>
            <w:tcW w:w="1290" w:type="dxa"/>
          </w:tcPr>
          <w:p w14:paraId="10A50635" w14:textId="6635786A" w:rsidR="00664CF0" w:rsidRPr="00705CF3" w:rsidRDefault="00DB6CE5" w:rsidP="00705CF3">
            <w:pPr>
              <w:jc w:val="both"/>
              <w:rPr>
                <w:rFonts w:ascii="Times New Roman" w:eastAsia="Times New Roman" w:hAnsi="Times New Roman" w:cs="Times New Roman"/>
                <w:b/>
                <w:sz w:val="24"/>
                <w:szCs w:val="24"/>
              </w:rPr>
            </w:pPr>
            <w:r w:rsidRPr="00705CF3">
              <w:rPr>
                <w:rFonts w:ascii="Times New Roman" w:eastAsia="Times New Roman" w:hAnsi="Times New Roman" w:cs="Times New Roman"/>
                <w:b/>
                <w:sz w:val="24"/>
                <w:szCs w:val="24"/>
              </w:rPr>
              <w:t>33</w:t>
            </w:r>
          </w:p>
        </w:tc>
      </w:tr>
      <w:tr w:rsidR="00664CF0" w:rsidRPr="00705CF3" w14:paraId="78DD040B" w14:textId="77777777">
        <w:trPr>
          <w:trHeight w:val="449"/>
          <w:jc w:val="center"/>
        </w:trPr>
        <w:tc>
          <w:tcPr>
            <w:tcW w:w="1634" w:type="dxa"/>
          </w:tcPr>
          <w:p w14:paraId="62E642C4" w14:textId="77777777" w:rsidR="00664CF0" w:rsidRPr="00705CF3" w:rsidRDefault="00000000" w:rsidP="00705CF3">
            <w:pPr>
              <w:jc w:val="both"/>
              <w:rPr>
                <w:rFonts w:ascii="Times New Roman" w:eastAsia="Times New Roman" w:hAnsi="Times New Roman" w:cs="Times New Roman"/>
                <w:sz w:val="24"/>
                <w:szCs w:val="24"/>
              </w:rPr>
            </w:pPr>
            <w:r w:rsidRPr="00705CF3">
              <w:rPr>
                <w:rFonts w:ascii="Times New Roman" w:eastAsia="Times New Roman" w:hAnsi="Times New Roman" w:cs="Times New Roman"/>
                <w:sz w:val="24"/>
                <w:szCs w:val="24"/>
              </w:rPr>
              <w:t>Chapter 5</w:t>
            </w:r>
          </w:p>
        </w:tc>
        <w:tc>
          <w:tcPr>
            <w:tcW w:w="4449" w:type="dxa"/>
          </w:tcPr>
          <w:p w14:paraId="369C57AF" w14:textId="77777777" w:rsidR="00664CF0" w:rsidRPr="00705CF3" w:rsidRDefault="00000000" w:rsidP="00705CF3">
            <w:pPr>
              <w:jc w:val="both"/>
              <w:rPr>
                <w:rFonts w:ascii="Times New Roman" w:eastAsia="Times New Roman" w:hAnsi="Times New Roman" w:cs="Times New Roman"/>
                <w:sz w:val="24"/>
                <w:szCs w:val="24"/>
              </w:rPr>
            </w:pPr>
            <w:r w:rsidRPr="00705CF3">
              <w:rPr>
                <w:rFonts w:ascii="Times New Roman" w:eastAsia="Times New Roman" w:hAnsi="Times New Roman" w:cs="Times New Roman"/>
                <w:sz w:val="24"/>
                <w:szCs w:val="24"/>
              </w:rPr>
              <w:t>Conclusion and Future Work</w:t>
            </w:r>
          </w:p>
        </w:tc>
        <w:tc>
          <w:tcPr>
            <w:tcW w:w="1290" w:type="dxa"/>
          </w:tcPr>
          <w:p w14:paraId="26DC9F6E" w14:textId="0167D74B" w:rsidR="00664CF0" w:rsidRPr="00705CF3" w:rsidRDefault="00DB6CE5" w:rsidP="00705CF3">
            <w:pPr>
              <w:jc w:val="both"/>
              <w:rPr>
                <w:rFonts w:ascii="Times New Roman" w:eastAsia="Times New Roman" w:hAnsi="Times New Roman" w:cs="Times New Roman"/>
                <w:b/>
                <w:sz w:val="24"/>
                <w:szCs w:val="24"/>
              </w:rPr>
            </w:pPr>
            <w:r w:rsidRPr="00705CF3">
              <w:rPr>
                <w:rFonts w:ascii="Times New Roman" w:eastAsia="Times New Roman" w:hAnsi="Times New Roman" w:cs="Times New Roman"/>
                <w:b/>
                <w:sz w:val="24"/>
                <w:szCs w:val="24"/>
              </w:rPr>
              <w:t>34-36</w:t>
            </w:r>
          </w:p>
        </w:tc>
      </w:tr>
      <w:tr w:rsidR="00664CF0" w:rsidRPr="00705CF3" w14:paraId="3C2D69BE" w14:textId="77777777">
        <w:trPr>
          <w:trHeight w:val="433"/>
          <w:jc w:val="center"/>
        </w:trPr>
        <w:tc>
          <w:tcPr>
            <w:tcW w:w="1634" w:type="dxa"/>
          </w:tcPr>
          <w:p w14:paraId="51F105F8" w14:textId="77777777" w:rsidR="00664CF0" w:rsidRPr="00705CF3" w:rsidRDefault="00664CF0" w:rsidP="00705CF3">
            <w:pPr>
              <w:jc w:val="both"/>
              <w:rPr>
                <w:rFonts w:ascii="Times New Roman" w:eastAsia="Times New Roman" w:hAnsi="Times New Roman" w:cs="Times New Roman"/>
                <w:sz w:val="24"/>
                <w:szCs w:val="24"/>
              </w:rPr>
            </w:pPr>
          </w:p>
        </w:tc>
        <w:tc>
          <w:tcPr>
            <w:tcW w:w="4449" w:type="dxa"/>
          </w:tcPr>
          <w:p w14:paraId="267ECB32" w14:textId="77777777" w:rsidR="00664CF0" w:rsidRPr="00705CF3" w:rsidRDefault="00000000" w:rsidP="00705CF3">
            <w:pPr>
              <w:jc w:val="both"/>
              <w:rPr>
                <w:rFonts w:ascii="Times New Roman" w:eastAsia="Times New Roman" w:hAnsi="Times New Roman" w:cs="Times New Roman"/>
                <w:sz w:val="24"/>
                <w:szCs w:val="24"/>
              </w:rPr>
            </w:pPr>
            <w:r w:rsidRPr="00705CF3">
              <w:rPr>
                <w:rFonts w:ascii="Times New Roman" w:eastAsia="Times New Roman" w:hAnsi="Times New Roman" w:cs="Times New Roman"/>
                <w:sz w:val="24"/>
                <w:szCs w:val="24"/>
              </w:rPr>
              <w:t>References</w:t>
            </w:r>
          </w:p>
        </w:tc>
        <w:tc>
          <w:tcPr>
            <w:tcW w:w="1290" w:type="dxa"/>
          </w:tcPr>
          <w:p w14:paraId="6945F74E" w14:textId="2D44CF50" w:rsidR="00664CF0" w:rsidRPr="00705CF3" w:rsidRDefault="00DB6CE5" w:rsidP="00705CF3">
            <w:pPr>
              <w:jc w:val="both"/>
              <w:rPr>
                <w:rFonts w:ascii="Times New Roman" w:eastAsia="Times New Roman" w:hAnsi="Times New Roman" w:cs="Times New Roman"/>
                <w:b/>
                <w:sz w:val="24"/>
                <w:szCs w:val="24"/>
              </w:rPr>
            </w:pPr>
            <w:r w:rsidRPr="00705CF3">
              <w:rPr>
                <w:rFonts w:ascii="Times New Roman" w:eastAsia="Times New Roman" w:hAnsi="Times New Roman" w:cs="Times New Roman"/>
                <w:b/>
                <w:sz w:val="24"/>
                <w:szCs w:val="24"/>
              </w:rPr>
              <w:t>37</w:t>
            </w:r>
          </w:p>
        </w:tc>
      </w:tr>
    </w:tbl>
    <w:p w14:paraId="353E61E9" w14:textId="77777777" w:rsidR="00664CF0" w:rsidRPr="00705CF3" w:rsidRDefault="00664CF0" w:rsidP="00705CF3">
      <w:pPr>
        <w:jc w:val="both"/>
        <w:rPr>
          <w:rFonts w:ascii="Times New Roman" w:hAnsi="Times New Roman" w:cs="Times New Roman"/>
          <w:b/>
        </w:rPr>
      </w:pPr>
    </w:p>
    <w:p w14:paraId="353EF0DA" w14:textId="77777777" w:rsidR="00664CF0" w:rsidRPr="00705CF3" w:rsidRDefault="00664CF0" w:rsidP="00705CF3">
      <w:pPr>
        <w:spacing w:line="480" w:lineRule="auto"/>
        <w:jc w:val="both"/>
        <w:rPr>
          <w:rFonts w:ascii="Times New Roman" w:eastAsia="Bookman Old Style" w:hAnsi="Times New Roman" w:cs="Times New Roman"/>
          <w:sz w:val="32"/>
          <w:szCs w:val="32"/>
        </w:rPr>
      </w:pPr>
    </w:p>
    <w:p w14:paraId="4AAAA06E" w14:textId="77777777" w:rsidR="00664CF0" w:rsidRPr="00705CF3" w:rsidRDefault="00664CF0" w:rsidP="00705CF3">
      <w:pPr>
        <w:spacing w:line="480" w:lineRule="auto"/>
        <w:jc w:val="both"/>
        <w:rPr>
          <w:rFonts w:ascii="Times New Roman" w:eastAsia="Bookman Old Style" w:hAnsi="Times New Roman" w:cs="Times New Roman"/>
          <w:sz w:val="32"/>
          <w:szCs w:val="32"/>
        </w:rPr>
      </w:pPr>
    </w:p>
    <w:p w14:paraId="0ED96F82" w14:textId="77777777" w:rsidR="00664CF0" w:rsidRPr="00705CF3" w:rsidRDefault="00664CF0" w:rsidP="00705CF3">
      <w:pPr>
        <w:spacing w:line="480" w:lineRule="auto"/>
        <w:jc w:val="both"/>
        <w:rPr>
          <w:rFonts w:ascii="Times New Roman" w:eastAsia="Bookman Old Style" w:hAnsi="Times New Roman" w:cs="Times New Roman"/>
          <w:sz w:val="32"/>
          <w:szCs w:val="32"/>
        </w:rPr>
      </w:pPr>
    </w:p>
    <w:p w14:paraId="46979602" w14:textId="77777777" w:rsidR="00664CF0" w:rsidRPr="00705CF3" w:rsidRDefault="00664CF0" w:rsidP="00705CF3">
      <w:pPr>
        <w:spacing w:line="480" w:lineRule="auto"/>
        <w:jc w:val="both"/>
        <w:rPr>
          <w:rFonts w:ascii="Times New Roman" w:eastAsia="Bookman Old Style" w:hAnsi="Times New Roman" w:cs="Times New Roman"/>
          <w:sz w:val="32"/>
          <w:szCs w:val="32"/>
        </w:rPr>
      </w:pPr>
    </w:p>
    <w:p w14:paraId="4062A504" w14:textId="77777777" w:rsidR="00664CF0" w:rsidRPr="00705CF3" w:rsidRDefault="00664CF0" w:rsidP="00705CF3">
      <w:pPr>
        <w:spacing w:line="480" w:lineRule="auto"/>
        <w:jc w:val="both"/>
        <w:rPr>
          <w:rFonts w:ascii="Times New Roman" w:eastAsia="Bookman Old Style" w:hAnsi="Times New Roman" w:cs="Times New Roman"/>
          <w:sz w:val="32"/>
          <w:szCs w:val="32"/>
        </w:rPr>
      </w:pPr>
    </w:p>
    <w:p w14:paraId="23615F93" w14:textId="77777777" w:rsidR="00664CF0" w:rsidRPr="00705CF3" w:rsidRDefault="00664CF0" w:rsidP="00705CF3">
      <w:pPr>
        <w:spacing w:line="480" w:lineRule="auto"/>
        <w:jc w:val="both"/>
        <w:rPr>
          <w:rFonts w:ascii="Times New Roman" w:eastAsia="Bookman Old Style" w:hAnsi="Times New Roman" w:cs="Times New Roman"/>
          <w:sz w:val="32"/>
          <w:szCs w:val="32"/>
        </w:rPr>
      </w:pPr>
    </w:p>
    <w:p w14:paraId="699C4B10" w14:textId="77777777" w:rsidR="00664CF0" w:rsidRPr="00705CF3" w:rsidRDefault="00664CF0" w:rsidP="00705CF3">
      <w:pPr>
        <w:spacing w:line="480" w:lineRule="auto"/>
        <w:jc w:val="both"/>
        <w:rPr>
          <w:rFonts w:ascii="Times New Roman" w:eastAsia="Bookman Old Style" w:hAnsi="Times New Roman" w:cs="Times New Roman"/>
          <w:sz w:val="32"/>
          <w:szCs w:val="32"/>
        </w:rPr>
      </w:pPr>
    </w:p>
    <w:p w14:paraId="477C5CAE" w14:textId="77777777" w:rsidR="00664CF0" w:rsidRPr="00705CF3" w:rsidRDefault="00664CF0" w:rsidP="00705CF3">
      <w:pPr>
        <w:spacing w:line="480" w:lineRule="auto"/>
        <w:jc w:val="both"/>
        <w:rPr>
          <w:rFonts w:ascii="Times New Roman" w:eastAsia="Bookman Old Style" w:hAnsi="Times New Roman" w:cs="Times New Roman"/>
          <w:sz w:val="32"/>
          <w:szCs w:val="32"/>
        </w:rPr>
      </w:pPr>
    </w:p>
    <w:p w14:paraId="08FC6B56" w14:textId="77777777" w:rsidR="00664CF0" w:rsidRPr="00705CF3" w:rsidRDefault="00664CF0" w:rsidP="00705CF3">
      <w:pPr>
        <w:spacing w:line="480" w:lineRule="auto"/>
        <w:jc w:val="both"/>
        <w:rPr>
          <w:rFonts w:ascii="Times New Roman" w:eastAsia="Bookman Old Style" w:hAnsi="Times New Roman" w:cs="Times New Roman"/>
          <w:sz w:val="32"/>
          <w:szCs w:val="32"/>
        </w:rPr>
        <w:sectPr w:rsidR="00664CF0" w:rsidRPr="00705CF3">
          <w:footerReference w:type="default" r:id="rId11"/>
          <w:pgSz w:w="11906" w:h="16838"/>
          <w:pgMar w:top="1440" w:right="1440" w:bottom="1440" w:left="1440" w:header="720" w:footer="720" w:gutter="0"/>
          <w:pgNumType w:start="1"/>
          <w:cols w:space="720"/>
        </w:sectPr>
      </w:pPr>
    </w:p>
    <w:p w14:paraId="132F7FC7" w14:textId="77777777" w:rsidR="00595B48" w:rsidRPr="00705CF3" w:rsidRDefault="00000000" w:rsidP="00705CF3">
      <w:pPr>
        <w:spacing w:line="480" w:lineRule="auto"/>
        <w:jc w:val="both"/>
        <w:rPr>
          <w:rFonts w:ascii="Times New Roman" w:eastAsia="Times New Roman" w:hAnsi="Times New Roman" w:cs="Times New Roman"/>
          <w:b/>
          <w:sz w:val="32"/>
          <w:szCs w:val="32"/>
        </w:rPr>
      </w:pPr>
      <w:r w:rsidRPr="00705CF3">
        <w:rPr>
          <w:rFonts w:ascii="Times New Roman" w:eastAsia="Times New Roman" w:hAnsi="Times New Roman" w:cs="Times New Roman"/>
          <w:b/>
          <w:sz w:val="32"/>
          <w:szCs w:val="32"/>
        </w:rPr>
        <w:lastRenderedPageBreak/>
        <w:t>Chapter 1</w:t>
      </w:r>
      <w:r w:rsidR="001827E6" w:rsidRPr="00705CF3">
        <w:rPr>
          <w:rFonts w:ascii="Times New Roman" w:eastAsia="Times New Roman" w:hAnsi="Times New Roman" w:cs="Times New Roman"/>
          <w:b/>
          <w:sz w:val="32"/>
          <w:szCs w:val="32"/>
        </w:rPr>
        <w:t xml:space="preserve"> </w:t>
      </w:r>
    </w:p>
    <w:p w14:paraId="6DAD909B" w14:textId="3707E864" w:rsidR="001827E6" w:rsidRPr="00705CF3" w:rsidRDefault="00595B48" w:rsidP="00705CF3">
      <w:pPr>
        <w:spacing w:line="480" w:lineRule="auto"/>
        <w:jc w:val="both"/>
        <w:rPr>
          <w:rFonts w:ascii="Times New Roman" w:eastAsia="Times New Roman" w:hAnsi="Times New Roman" w:cs="Times New Roman"/>
          <w:b/>
          <w:sz w:val="36"/>
          <w:szCs w:val="36"/>
        </w:rPr>
      </w:pPr>
      <w:r w:rsidRPr="00705CF3">
        <w:rPr>
          <w:rFonts w:ascii="Times New Roman" w:eastAsia="Times New Roman" w:hAnsi="Times New Roman" w:cs="Times New Roman"/>
          <w:b/>
          <w:sz w:val="36"/>
          <w:szCs w:val="36"/>
        </w:rPr>
        <w:t xml:space="preserve">                            </w:t>
      </w:r>
      <w:r w:rsidR="001827E6" w:rsidRPr="00705CF3">
        <w:rPr>
          <w:rFonts w:ascii="Times New Roman" w:eastAsia="Times New Roman" w:hAnsi="Times New Roman" w:cs="Times New Roman"/>
          <w:b/>
          <w:sz w:val="36"/>
          <w:szCs w:val="36"/>
        </w:rPr>
        <w:t xml:space="preserve">  </w:t>
      </w:r>
      <w:r w:rsidRPr="00705CF3">
        <w:rPr>
          <w:rFonts w:ascii="Times New Roman" w:eastAsia="Times New Roman" w:hAnsi="Times New Roman" w:cs="Times New Roman"/>
          <w:b/>
          <w:sz w:val="36"/>
          <w:szCs w:val="36"/>
        </w:rPr>
        <w:t xml:space="preserve">  </w:t>
      </w:r>
      <w:r w:rsidR="001827E6" w:rsidRPr="00705CF3">
        <w:rPr>
          <w:rFonts w:ascii="Times New Roman" w:eastAsia="Times New Roman" w:hAnsi="Times New Roman" w:cs="Times New Roman"/>
          <w:b/>
          <w:sz w:val="36"/>
          <w:szCs w:val="36"/>
        </w:rPr>
        <w:t>INTRODUCTION</w:t>
      </w:r>
    </w:p>
    <w:p w14:paraId="5B6300C4" w14:textId="356C0347" w:rsidR="00F1707C" w:rsidRPr="00705CF3" w:rsidRDefault="004F6EB1" w:rsidP="00705CF3">
      <w:pPr>
        <w:spacing w:before="120" w:line="360" w:lineRule="auto"/>
        <w:jc w:val="both"/>
        <w:rPr>
          <w:rFonts w:ascii="Times New Roman" w:eastAsia="Times New Roman" w:hAnsi="Times New Roman" w:cs="Times New Roman"/>
          <w:b/>
          <w:sz w:val="36"/>
          <w:szCs w:val="36"/>
        </w:rPr>
      </w:pPr>
      <w:r w:rsidRPr="00705CF3">
        <w:rPr>
          <w:rFonts w:ascii="Times New Roman" w:eastAsia="Times New Roman" w:hAnsi="Times New Roman" w:cs="Times New Roman"/>
          <w:b/>
          <w:sz w:val="36"/>
          <w:szCs w:val="36"/>
        </w:rPr>
        <w:t>1.1 Problem</w:t>
      </w:r>
      <w:r w:rsidR="001827E6" w:rsidRPr="00705CF3">
        <w:rPr>
          <w:rFonts w:ascii="Times New Roman" w:eastAsia="Times New Roman" w:hAnsi="Times New Roman" w:cs="Times New Roman"/>
          <w:b/>
          <w:sz w:val="36"/>
          <w:szCs w:val="36"/>
        </w:rPr>
        <w:t xml:space="preserve"> statement</w:t>
      </w:r>
    </w:p>
    <w:p w14:paraId="7CBBF75A" w14:textId="2108B4B8"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There is currently a lack of a centralized and user-friendly platform </w:t>
      </w:r>
      <w:bookmarkStart w:id="1" w:name="_Hlk144631735"/>
      <w:r w:rsidRPr="00705CF3">
        <w:rPr>
          <w:rFonts w:ascii="Times New Roman" w:hAnsi="Times New Roman" w:cs="Times New Roman"/>
          <w:sz w:val="28"/>
          <w:szCs w:val="28"/>
        </w:rPr>
        <w:t>for accessing comprehensive information about vegetable market prices in various cities across India.</w:t>
      </w:r>
      <w:bookmarkEnd w:id="1"/>
      <w:r w:rsidRPr="00705CF3">
        <w:rPr>
          <w:rFonts w:ascii="Times New Roman" w:hAnsi="Times New Roman" w:cs="Times New Roman"/>
          <w:sz w:val="28"/>
          <w:szCs w:val="28"/>
        </w:rPr>
        <w:t xml:space="preserve"> This absence of a reliable source hinders farmers, traders, consumers, and researchers from gathering accurate and up-to-date data, accessing historical rates, and making informed decisions. Existing information sources are fragmented and often unreliable, leaving a gap in transparency and the ability to analyze market trends effectively. To address this issue, we aim to create a centralized website that </w:t>
      </w:r>
      <w:r w:rsidR="004F6EB1" w:rsidRPr="00705CF3">
        <w:rPr>
          <w:rFonts w:ascii="Times New Roman" w:hAnsi="Times New Roman" w:cs="Times New Roman"/>
          <w:sz w:val="28"/>
          <w:szCs w:val="28"/>
        </w:rPr>
        <w:t>provides</w:t>
      </w:r>
      <w:r w:rsidRPr="00705CF3">
        <w:rPr>
          <w:rFonts w:ascii="Times New Roman" w:hAnsi="Times New Roman" w:cs="Times New Roman"/>
          <w:sz w:val="28"/>
          <w:szCs w:val="28"/>
        </w:rPr>
        <w:t xml:space="preserve"> easy access to vegetable market logs, historical rates, city-wise data, and rate predictions. </w:t>
      </w:r>
      <w:bookmarkStart w:id="2" w:name="_Hlk144631794"/>
      <w:r w:rsidRPr="00705CF3">
        <w:rPr>
          <w:rFonts w:ascii="Times New Roman" w:hAnsi="Times New Roman" w:cs="Times New Roman"/>
          <w:sz w:val="28"/>
          <w:szCs w:val="28"/>
        </w:rPr>
        <w:t>Using machine learning algorithms for accurate predictions and deploying the platform on the cloud for scalability</w:t>
      </w:r>
      <w:bookmarkEnd w:id="2"/>
      <w:r w:rsidRPr="00705CF3">
        <w:rPr>
          <w:rFonts w:ascii="Times New Roman" w:hAnsi="Times New Roman" w:cs="Times New Roman"/>
          <w:sz w:val="28"/>
          <w:szCs w:val="28"/>
        </w:rPr>
        <w:t xml:space="preserve"> and security, our project aims to empower users with valuable insights for informed decision-making in the vegetable market sector.</w:t>
      </w:r>
    </w:p>
    <w:p w14:paraId="27B41167" w14:textId="0A9EB70C" w:rsidR="001827E6" w:rsidRPr="00705CF3" w:rsidRDefault="004F6EB1" w:rsidP="00705CF3">
      <w:pPr>
        <w:pStyle w:val="BodyText"/>
        <w:spacing w:before="206" w:line="360" w:lineRule="auto"/>
        <w:ind w:right="411"/>
        <w:jc w:val="both"/>
        <w:rPr>
          <w:rFonts w:ascii="Times New Roman" w:hAnsi="Times New Roman" w:cs="Times New Roman"/>
          <w:b/>
          <w:bCs/>
          <w:sz w:val="36"/>
          <w:szCs w:val="36"/>
        </w:rPr>
      </w:pPr>
      <w:r w:rsidRPr="00705CF3">
        <w:rPr>
          <w:rFonts w:ascii="Times New Roman" w:hAnsi="Times New Roman" w:cs="Times New Roman"/>
          <w:b/>
          <w:bCs/>
          <w:sz w:val="36"/>
          <w:szCs w:val="36"/>
        </w:rPr>
        <w:t>1.2 MOTIVATION</w:t>
      </w:r>
    </w:p>
    <w:p w14:paraId="741A7D8D" w14:textId="65A00144" w:rsidR="00F1707C" w:rsidRPr="00705CF3" w:rsidRDefault="00F1707C" w:rsidP="00705CF3">
      <w:pPr>
        <w:pStyle w:val="BodyText"/>
        <w:spacing w:before="206" w:line="360" w:lineRule="auto"/>
        <w:ind w:right="411"/>
        <w:jc w:val="both"/>
        <w:rPr>
          <w:rFonts w:ascii="Times New Roman" w:hAnsi="Times New Roman" w:cs="Times New Roman"/>
          <w:sz w:val="28"/>
          <w:szCs w:val="28"/>
          <w:lang w:val="en-IN"/>
        </w:rPr>
      </w:pPr>
      <w:r w:rsidRPr="00705CF3">
        <w:rPr>
          <w:rFonts w:ascii="Times New Roman" w:hAnsi="Times New Roman" w:cs="Times New Roman"/>
          <w:sz w:val="28"/>
          <w:szCs w:val="28"/>
          <w:lang w:val="en-IN"/>
        </w:rPr>
        <w:t xml:space="preserve">Our motivation springs from the desire to address a pressing need in the world of e-commerce - the lack of transparency and predictability when shopping for fresh produce. With modern lifestyles often leaving little room for proper meal planning and budgeting, consumers are often left grappling with fluctuating prices and uncertain quality. Our project is </w:t>
      </w:r>
      <w:r w:rsidR="004F6EB1" w:rsidRPr="00705CF3">
        <w:rPr>
          <w:rFonts w:ascii="Times New Roman" w:hAnsi="Times New Roman" w:cs="Times New Roman"/>
          <w:sz w:val="28"/>
          <w:szCs w:val="28"/>
          <w:lang w:val="en-IN"/>
        </w:rPr>
        <w:t>fuelled</w:t>
      </w:r>
      <w:r w:rsidRPr="00705CF3">
        <w:rPr>
          <w:rFonts w:ascii="Times New Roman" w:hAnsi="Times New Roman" w:cs="Times New Roman"/>
          <w:sz w:val="28"/>
          <w:szCs w:val="28"/>
          <w:lang w:val="en-IN"/>
        </w:rPr>
        <w:t xml:space="preserve"> by the vision of transforming this experience into one that's not just convenient but empowering.</w:t>
      </w:r>
    </w:p>
    <w:p w14:paraId="374F79F1" w14:textId="77777777" w:rsidR="00F1707C" w:rsidRPr="00705CF3" w:rsidRDefault="00F1707C" w:rsidP="00705CF3">
      <w:pPr>
        <w:pStyle w:val="BodyText"/>
        <w:spacing w:before="206" w:line="360" w:lineRule="auto"/>
        <w:ind w:right="411"/>
        <w:jc w:val="both"/>
        <w:rPr>
          <w:rFonts w:ascii="Times New Roman" w:hAnsi="Times New Roman" w:cs="Times New Roman"/>
          <w:sz w:val="28"/>
          <w:szCs w:val="28"/>
          <w:lang w:val="en-IN"/>
        </w:rPr>
      </w:pPr>
      <w:r w:rsidRPr="00705CF3">
        <w:rPr>
          <w:rFonts w:ascii="Times New Roman" w:hAnsi="Times New Roman" w:cs="Times New Roman"/>
          <w:sz w:val="28"/>
          <w:szCs w:val="28"/>
          <w:lang w:val="en-IN"/>
        </w:rPr>
        <w:t xml:space="preserve">By introducing machine learning-driven price prediction into the e-commerce of fruits and vegetables, we aim to equip consumers with the tools they need </w:t>
      </w:r>
      <w:r w:rsidRPr="00705CF3">
        <w:rPr>
          <w:rFonts w:ascii="Times New Roman" w:hAnsi="Times New Roman" w:cs="Times New Roman"/>
          <w:sz w:val="28"/>
          <w:szCs w:val="28"/>
          <w:lang w:val="en-IN"/>
        </w:rPr>
        <w:lastRenderedPageBreak/>
        <w:t>to make informed choices. The motivation comes from our belief that everyone should have access to fresh, healthy produce and the ability to plan their purchases effectively. Furthermore, this project inspires us to harness technology in the service of healthier lifestyles and sustainable food consumption.</w:t>
      </w:r>
    </w:p>
    <w:p w14:paraId="7F05E5CB" w14:textId="77777777" w:rsidR="00F1707C" w:rsidRPr="00705CF3" w:rsidRDefault="00F1707C" w:rsidP="00705CF3">
      <w:pPr>
        <w:pStyle w:val="BodyText"/>
        <w:spacing w:before="206" w:line="360" w:lineRule="auto"/>
        <w:ind w:right="411"/>
        <w:jc w:val="both"/>
        <w:rPr>
          <w:rFonts w:ascii="Times New Roman" w:hAnsi="Times New Roman" w:cs="Times New Roman"/>
          <w:sz w:val="28"/>
          <w:szCs w:val="28"/>
          <w:lang w:val="en-IN"/>
        </w:rPr>
      </w:pPr>
      <w:r w:rsidRPr="00705CF3">
        <w:rPr>
          <w:rFonts w:ascii="Times New Roman" w:hAnsi="Times New Roman" w:cs="Times New Roman"/>
          <w:sz w:val="28"/>
          <w:szCs w:val="28"/>
          <w:lang w:val="en-IN"/>
        </w:rPr>
        <w:t>Ultimately, our project is motivated by the idea that e-commerce should be a force for good, providing accessibility, convenience, and reliability in the pursuit of healthier and more mindful living.</w:t>
      </w:r>
    </w:p>
    <w:p w14:paraId="39E703FE" w14:textId="77777777" w:rsidR="00595B48" w:rsidRPr="00705CF3" w:rsidRDefault="00595B48" w:rsidP="00705CF3">
      <w:pPr>
        <w:pStyle w:val="BodyText"/>
        <w:spacing w:before="206" w:line="360" w:lineRule="auto"/>
        <w:ind w:right="411"/>
        <w:jc w:val="both"/>
        <w:rPr>
          <w:rFonts w:ascii="Times New Roman" w:hAnsi="Times New Roman" w:cs="Times New Roman"/>
          <w:sz w:val="32"/>
          <w:szCs w:val="32"/>
        </w:rPr>
      </w:pPr>
    </w:p>
    <w:p w14:paraId="6E19CCE3" w14:textId="456B213D" w:rsidR="001827E6" w:rsidRPr="00705CF3" w:rsidRDefault="001827E6" w:rsidP="00705CF3">
      <w:pPr>
        <w:pStyle w:val="BodyText"/>
        <w:spacing w:before="206" w:line="360" w:lineRule="auto"/>
        <w:ind w:right="411"/>
        <w:jc w:val="both"/>
        <w:rPr>
          <w:rFonts w:ascii="Times New Roman" w:hAnsi="Times New Roman" w:cs="Times New Roman"/>
          <w:b/>
          <w:bCs/>
          <w:sz w:val="36"/>
          <w:szCs w:val="36"/>
        </w:rPr>
      </w:pPr>
      <w:r w:rsidRPr="00705CF3">
        <w:rPr>
          <w:rFonts w:ascii="Times New Roman" w:hAnsi="Times New Roman" w:cs="Times New Roman"/>
          <w:b/>
          <w:bCs/>
          <w:sz w:val="36"/>
          <w:szCs w:val="36"/>
        </w:rPr>
        <w:t>1.3 INRTODUCTION</w:t>
      </w:r>
    </w:p>
    <w:p w14:paraId="084E8376" w14:textId="77777777"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In India, where agriculture has flourished for centuries, we recognize a critical gap that demands our attention. The agricultural landscape is rich and diverse, yet the absence of a centralized and user-friendly platform for accessing comprehensive information about vegetable market prices in various cities across this vast nation. This void prevents farmers, traders, consumers, and researchers alike, depriving them of accurate, up-to-date data, historical rates, and the ability to make well-informed decisions.</w:t>
      </w:r>
    </w:p>
    <w:p w14:paraId="4716057B" w14:textId="77777777"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Existing information sources are fragmented and unreliable. This fragmentation not only complicates the lives of those involved in the agricultural sector but also hinders our ability to follow patterns and trends in vegetable market dynamics effectively. There is a lack of transparency and a significant barrier to conducting insightful market analyses.</w:t>
      </w:r>
    </w:p>
    <w:p w14:paraId="32DD21B1" w14:textId="5F2E8A0A"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To bridge this critical gap, we created a centralized and easily accessible </w:t>
      </w:r>
      <w:r w:rsidR="004F6EB1" w:rsidRPr="00705CF3">
        <w:rPr>
          <w:rFonts w:ascii="Times New Roman" w:hAnsi="Times New Roman" w:cs="Times New Roman"/>
          <w:sz w:val="28"/>
          <w:szCs w:val="28"/>
        </w:rPr>
        <w:t>platform for</w:t>
      </w:r>
      <w:r w:rsidRPr="00705CF3">
        <w:rPr>
          <w:rFonts w:ascii="Times New Roman" w:hAnsi="Times New Roman" w:cs="Times New Roman"/>
          <w:sz w:val="28"/>
          <w:szCs w:val="28"/>
        </w:rPr>
        <w:t xml:space="preserve"> accessing comprehensive information about vegetable market prices in various cities across India. We have </w:t>
      </w:r>
      <w:r w:rsidR="004F6EB1" w:rsidRPr="00705CF3">
        <w:rPr>
          <w:rFonts w:ascii="Times New Roman" w:hAnsi="Times New Roman" w:cs="Times New Roman"/>
          <w:sz w:val="28"/>
          <w:szCs w:val="28"/>
        </w:rPr>
        <w:t>used machine</w:t>
      </w:r>
      <w:r w:rsidRPr="00705CF3">
        <w:rPr>
          <w:rFonts w:ascii="Times New Roman" w:hAnsi="Times New Roman" w:cs="Times New Roman"/>
          <w:sz w:val="28"/>
          <w:szCs w:val="28"/>
        </w:rPr>
        <w:t xml:space="preserve"> learning algorithms for accurate price predictions and have deployed the platform on the cloud for scalability.</w:t>
      </w:r>
    </w:p>
    <w:p w14:paraId="68624D41" w14:textId="77777777" w:rsidR="00F1707C" w:rsidRPr="00705CF3" w:rsidRDefault="00F1707C"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lastRenderedPageBreak/>
        <w:t>What Our Project Does:</w:t>
      </w:r>
    </w:p>
    <w:p w14:paraId="1E3A9B2B" w14:textId="77777777"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We are providing comprehensive information about vegetable market prices in different Indian cities. Our platform offers historical rates, city-wise data, vegetable ecommerce and even predictions about future prices. It's user-friendly and designed to help farmers, traders, consumers, and researchers make informed decisions.</w:t>
      </w:r>
    </w:p>
    <w:p w14:paraId="495F9152" w14:textId="77777777" w:rsidR="00F1707C" w:rsidRPr="00705CF3" w:rsidRDefault="00F1707C"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Key Objectives:</w:t>
      </w:r>
    </w:p>
    <w:p w14:paraId="7256C250" w14:textId="77777777" w:rsidR="00F1707C" w:rsidRPr="00705CF3" w:rsidRDefault="00F1707C" w:rsidP="00705CF3">
      <w:pPr>
        <w:spacing w:line="360" w:lineRule="auto"/>
        <w:jc w:val="both"/>
        <w:rPr>
          <w:rFonts w:ascii="Times New Roman" w:hAnsi="Times New Roman" w:cs="Times New Roman"/>
          <w:sz w:val="28"/>
          <w:szCs w:val="28"/>
        </w:rPr>
      </w:pPr>
    </w:p>
    <w:p w14:paraId="05697ADE" w14:textId="77777777"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Comprehensive Data</w:t>
      </w:r>
      <w:r w:rsidRPr="00705CF3">
        <w:rPr>
          <w:rFonts w:ascii="Times New Roman" w:hAnsi="Times New Roman" w:cs="Times New Roman"/>
          <w:sz w:val="28"/>
          <w:szCs w:val="28"/>
        </w:rPr>
        <w:t>: We aim to provide comprehensive data on vegetable market logs, historical rates, smooth vegetable buying experience and city-wise information, making it easily accessible through our platform.</w:t>
      </w:r>
    </w:p>
    <w:p w14:paraId="3A9B373E" w14:textId="77777777"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Predictive Insights</w:t>
      </w:r>
      <w:r w:rsidRPr="00705CF3">
        <w:rPr>
          <w:rFonts w:ascii="Times New Roman" w:hAnsi="Times New Roman" w:cs="Times New Roman"/>
          <w:sz w:val="28"/>
          <w:szCs w:val="28"/>
        </w:rPr>
        <w:t>: Our machine learning algorithms will offer accurate predictions of market rates, empowering users to make timely decisions.</w:t>
      </w:r>
    </w:p>
    <w:p w14:paraId="6FA31FE2" w14:textId="77777777"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User-Friendly Experience</w:t>
      </w:r>
      <w:r w:rsidRPr="00705CF3">
        <w:rPr>
          <w:rFonts w:ascii="Times New Roman" w:hAnsi="Times New Roman" w:cs="Times New Roman"/>
          <w:sz w:val="28"/>
          <w:szCs w:val="28"/>
        </w:rPr>
        <w:t>: Our platform will be designed with the end-users in mind, ensuring that it is user-friendly and intuitive.</w:t>
      </w:r>
    </w:p>
    <w:p w14:paraId="600B238D" w14:textId="77777777"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Cloud Deployment</w:t>
      </w:r>
      <w:r w:rsidRPr="00705CF3">
        <w:rPr>
          <w:rFonts w:ascii="Times New Roman" w:hAnsi="Times New Roman" w:cs="Times New Roman"/>
          <w:sz w:val="28"/>
          <w:szCs w:val="28"/>
        </w:rPr>
        <w:t>: By hosting our platform on the cloud, we ensure scalability and robust security.</w:t>
      </w:r>
    </w:p>
    <w:p w14:paraId="265FBB34" w14:textId="62DEE212"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This </w:t>
      </w:r>
      <w:r w:rsidR="004F6EB1" w:rsidRPr="00705CF3">
        <w:rPr>
          <w:rFonts w:ascii="Times New Roman" w:hAnsi="Times New Roman" w:cs="Times New Roman"/>
          <w:sz w:val="28"/>
          <w:szCs w:val="28"/>
        </w:rPr>
        <w:t>project is</w:t>
      </w:r>
      <w:r w:rsidRPr="00705CF3">
        <w:rPr>
          <w:rFonts w:ascii="Times New Roman" w:hAnsi="Times New Roman" w:cs="Times New Roman"/>
          <w:sz w:val="28"/>
          <w:szCs w:val="28"/>
        </w:rPr>
        <w:t xml:space="preserve"> created using the MERN stack - MongoDB, Express.js, React, and Node.js. It's all about making vegetable shopping and market data more accessible and user-friendly.</w:t>
      </w:r>
    </w:p>
    <w:p w14:paraId="419D91B5" w14:textId="77777777"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The backbone of our project is the MERN stack:</w:t>
      </w:r>
    </w:p>
    <w:p w14:paraId="54EBA219" w14:textId="77777777"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MongoDB: This flexible database stores all our data, ensuring it's well-organized and easy to access.</w:t>
      </w:r>
    </w:p>
    <w:p w14:paraId="6EB66EA6" w14:textId="77777777"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Express.js: It powers the backend, making sure data flows smoothly between the frontend and database.</w:t>
      </w:r>
    </w:p>
    <w:p w14:paraId="67BFC0C7" w14:textId="77777777"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React: This library creates our user interfaces, making the shopping experience dynamic and intuitive.</w:t>
      </w:r>
    </w:p>
    <w:p w14:paraId="4253707A" w14:textId="7738B786" w:rsidR="00F1707C" w:rsidRPr="00705CF3" w:rsidRDefault="00F1707C"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Node.js: </w:t>
      </w:r>
      <w:r w:rsidR="004F6EB1" w:rsidRPr="00705CF3">
        <w:rPr>
          <w:rFonts w:ascii="Times New Roman" w:eastAsia="Times New Roman" w:hAnsi="Times New Roman" w:cs="Times New Roman"/>
          <w:color w:val="000000" w:themeColor="text1"/>
          <w:sz w:val="28"/>
          <w:szCs w:val="28"/>
        </w:rPr>
        <w:t>Open-source</w:t>
      </w:r>
      <w:r w:rsidRPr="00705CF3">
        <w:rPr>
          <w:rFonts w:ascii="Times New Roman" w:eastAsia="Times New Roman" w:hAnsi="Times New Roman" w:cs="Times New Roman"/>
          <w:color w:val="000000" w:themeColor="text1"/>
          <w:sz w:val="28"/>
          <w:szCs w:val="28"/>
        </w:rPr>
        <w:t xml:space="preserve"> server environment</w:t>
      </w:r>
      <w:r w:rsidRPr="00705CF3">
        <w:rPr>
          <w:rFonts w:ascii="Times New Roman" w:hAnsi="Times New Roman" w:cs="Times New Roman"/>
          <w:sz w:val="28"/>
          <w:szCs w:val="28"/>
        </w:rPr>
        <w:t>.</w:t>
      </w:r>
    </w:p>
    <w:p w14:paraId="351D55B9" w14:textId="77777777" w:rsidR="00705CF3" w:rsidRDefault="00705CF3" w:rsidP="00705CF3">
      <w:pPr>
        <w:spacing w:line="480" w:lineRule="auto"/>
        <w:jc w:val="both"/>
        <w:rPr>
          <w:rFonts w:ascii="Times New Roman" w:eastAsia="Times New Roman" w:hAnsi="Times New Roman" w:cs="Times New Roman"/>
          <w:b/>
          <w:sz w:val="32"/>
          <w:szCs w:val="32"/>
        </w:rPr>
      </w:pPr>
    </w:p>
    <w:p w14:paraId="6C393B1E" w14:textId="1DC1F694" w:rsidR="00664CF0" w:rsidRPr="00705CF3" w:rsidRDefault="00000000" w:rsidP="00705CF3">
      <w:pPr>
        <w:spacing w:line="480" w:lineRule="auto"/>
        <w:jc w:val="both"/>
        <w:rPr>
          <w:rFonts w:ascii="Times New Roman" w:eastAsia="Times New Roman" w:hAnsi="Times New Roman" w:cs="Times New Roman"/>
          <w:b/>
          <w:sz w:val="32"/>
          <w:szCs w:val="32"/>
        </w:rPr>
      </w:pPr>
      <w:r w:rsidRPr="00705CF3">
        <w:rPr>
          <w:rFonts w:ascii="Times New Roman" w:eastAsia="Times New Roman" w:hAnsi="Times New Roman" w:cs="Times New Roman"/>
          <w:b/>
          <w:sz w:val="32"/>
          <w:szCs w:val="32"/>
        </w:rPr>
        <w:lastRenderedPageBreak/>
        <w:t>Chapter 2</w:t>
      </w:r>
    </w:p>
    <w:p w14:paraId="6A9DED93" w14:textId="77777777" w:rsidR="00664CF0" w:rsidRPr="00705CF3" w:rsidRDefault="00000000" w:rsidP="00705CF3">
      <w:pPr>
        <w:spacing w:line="480" w:lineRule="auto"/>
        <w:jc w:val="both"/>
        <w:rPr>
          <w:rFonts w:ascii="Times New Roman" w:eastAsia="Times New Roman" w:hAnsi="Times New Roman" w:cs="Times New Roman"/>
          <w:b/>
          <w:sz w:val="36"/>
          <w:szCs w:val="36"/>
        </w:rPr>
      </w:pPr>
      <w:r w:rsidRPr="00705CF3">
        <w:rPr>
          <w:rFonts w:ascii="Times New Roman" w:eastAsia="Times New Roman" w:hAnsi="Times New Roman" w:cs="Times New Roman"/>
          <w:b/>
          <w:sz w:val="36"/>
          <w:szCs w:val="36"/>
        </w:rPr>
        <w:t>Literature Survey</w:t>
      </w:r>
    </w:p>
    <w:p w14:paraId="37982145" w14:textId="1C3C144B" w:rsidR="00DB6CE5" w:rsidRPr="00705CF3" w:rsidRDefault="00DB6CE5" w:rsidP="00705CF3">
      <w:pPr>
        <w:spacing w:line="360" w:lineRule="auto"/>
        <w:jc w:val="both"/>
        <w:rPr>
          <w:rFonts w:ascii="Times New Roman" w:eastAsia="Times New Roman" w:hAnsi="Times New Roman" w:cs="Times New Roman"/>
          <w:bCs/>
          <w:sz w:val="28"/>
          <w:szCs w:val="28"/>
        </w:rPr>
      </w:pPr>
      <w:r w:rsidRPr="00705CF3">
        <w:rPr>
          <w:rFonts w:ascii="Times New Roman" w:eastAsia="Times New Roman" w:hAnsi="Times New Roman" w:cs="Times New Roman"/>
          <w:bCs/>
          <w:sz w:val="28"/>
          <w:szCs w:val="28"/>
        </w:rPr>
        <w:t xml:space="preserve">Kanchan et al. (2015) analyzed percentage analysis and chi-square test in consumer purchasing pattern. The result of the study shows that both the genders are likely to purchase fruits and vegetables online but as compared to females, males do more online shopping.  People in the age group between 30-45 years are more interested in doing online shopping as compared to other age groups. People having higher income are more engaged in purchasing goods over </w:t>
      </w:r>
      <w:r w:rsidR="004F6EB1" w:rsidRPr="00705CF3">
        <w:rPr>
          <w:rFonts w:ascii="Times New Roman" w:eastAsia="Times New Roman" w:hAnsi="Times New Roman" w:cs="Times New Roman"/>
          <w:bCs/>
          <w:sz w:val="28"/>
          <w:szCs w:val="28"/>
        </w:rPr>
        <w:t>the internet</w:t>
      </w:r>
      <w:r w:rsidRPr="00705CF3">
        <w:rPr>
          <w:rFonts w:ascii="Times New Roman" w:eastAsia="Times New Roman" w:hAnsi="Times New Roman" w:cs="Times New Roman"/>
          <w:bCs/>
          <w:sz w:val="28"/>
          <w:szCs w:val="28"/>
        </w:rPr>
        <w:t xml:space="preserve">. </w:t>
      </w:r>
      <w:r w:rsidR="004F6EB1" w:rsidRPr="00705CF3">
        <w:rPr>
          <w:rFonts w:ascii="Times New Roman" w:eastAsia="Times New Roman" w:hAnsi="Times New Roman" w:cs="Times New Roman"/>
          <w:bCs/>
          <w:sz w:val="28"/>
          <w:szCs w:val="28"/>
        </w:rPr>
        <w:t>The technology</w:t>
      </w:r>
      <w:r w:rsidRPr="00705CF3">
        <w:rPr>
          <w:rFonts w:ascii="Times New Roman" w:eastAsia="Times New Roman" w:hAnsi="Times New Roman" w:cs="Times New Roman"/>
          <w:bCs/>
          <w:sz w:val="28"/>
          <w:szCs w:val="28"/>
        </w:rPr>
        <w:t xml:space="preserve"> familiarity of the respondents is found to be positively related with past online purchase frequency and people having high knowledge of technology are more likely to shop online. In this study it was concluded that online shopping is gaining popularity among people of </w:t>
      </w:r>
      <w:r w:rsidR="004F6EB1" w:rsidRPr="00705CF3">
        <w:rPr>
          <w:rFonts w:ascii="Times New Roman" w:eastAsia="Times New Roman" w:hAnsi="Times New Roman" w:cs="Times New Roman"/>
          <w:bCs/>
          <w:sz w:val="28"/>
          <w:szCs w:val="28"/>
        </w:rPr>
        <w:t>the younger</w:t>
      </w:r>
      <w:r w:rsidRPr="00705CF3">
        <w:rPr>
          <w:rFonts w:ascii="Times New Roman" w:eastAsia="Times New Roman" w:hAnsi="Times New Roman" w:cs="Times New Roman"/>
          <w:bCs/>
          <w:sz w:val="28"/>
          <w:szCs w:val="28"/>
        </w:rPr>
        <w:t xml:space="preserve"> generation. Higher income groups and educated people are purchasing more via e-retailing websites. People have hesitations in doing online shopping due to security concerns. At the same time people are resistant to change because of technological complexity in making online </w:t>
      </w:r>
      <w:r w:rsidR="004F6EB1" w:rsidRPr="00705CF3">
        <w:rPr>
          <w:rFonts w:ascii="Times New Roman" w:eastAsia="Times New Roman" w:hAnsi="Times New Roman" w:cs="Times New Roman"/>
          <w:bCs/>
          <w:sz w:val="28"/>
          <w:szCs w:val="28"/>
        </w:rPr>
        <w:t>purchases</w:t>
      </w:r>
      <w:r w:rsidRPr="00705CF3">
        <w:rPr>
          <w:rFonts w:ascii="Times New Roman" w:eastAsia="Times New Roman" w:hAnsi="Times New Roman" w:cs="Times New Roman"/>
          <w:bCs/>
          <w:sz w:val="28"/>
          <w:szCs w:val="28"/>
        </w:rPr>
        <w:t>.</w:t>
      </w:r>
    </w:p>
    <w:p w14:paraId="62411720" w14:textId="77777777" w:rsidR="00DB6CE5" w:rsidRPr="00705CF3" w:rsidRDefault="00DB6CE5" w:rsidP="00705CF3">
      <w:pPr>
        <w:spacing w:line="360" w:lineRule="auto"/>
        <w:jc w:val="both"/>
        <w:rPr>
          <w:rFonts w:ascii="Times New Roman" w:eastAsia="Times New Roman" w:hAnsi="Times New Roman" w:cs="Times New Roman"/>
          <w:bCs/>
          <w:sz w:val="28"/>
          <w:szCs w:val="28"/>
        </w:rPr>
      </w:pPr>
    </w:p>
    <w:p w14:paraId="76211644" w14:textId="1793630F" w:rsidR="00DB6CE5" w:rsidRPr="00705CF3" w:rsidRDefault="00DB6CE5" w:rsidP="00705CF3">
      <w:pPr>
        <w:spacing w:line="360" w:lineRule="auto"/>
        <w:jc w:val="both"/>
        <w:rPr>
          <w:rFonts w:ascii="Times New Roman" w:eastAsia="Times New Roman" w:hAnsi="Times New Roman" w:cs="Times New Roman"/>
          <w:bCs/>
          <w:sz w:val="28"/>
          <w:szCs w:val="28"/>
        </w:rPr>
      </w:pPr>
      <w:r w:rsidRPr="00705CF3">
        <w:rPr>
          <w:rFonts w:ascii="Times New Roman" w:eastAsia="Times New Roman" w:hAnsi="Times New Roman" w:cs="Times New Roman"/>
          <w:bCs/>
          <w:sz w:val="28"/>
          <w:szCs w:val="28"/>
        </w:rPr>
        <w:t xml:space="preserve">Khadar (2020) analyzed the data regarding the consumer purchasing pattern through online using tools viz., percentage analysis, Likert scale analysis and chi square test. In this study, the results revealed that majority of the consumers were males within an age group of 21 years. </w:t>
      </w:r>
      <w:r w:rsidR="004F6EB1" w:rsidRPr="00705CF3">
        <w:rPr>
          <w:rFonts w:ascii="Times New Roman" w:eastAsia="Times New Roman" w:hAnsi="Times New Roman" w:cs="Times New Roman"/>
          <w:bCs/>
          <w:sz w:val="28"/>
          <w:szCs w:val="28"/>
        </w:rPr>
        <w:t>The majority</w:t>
      </w:r>
      <w:r w:rsidRPr="00705CF3">
        <w:rPr>
          <w:rFonts w:ascii="Times New Roman" w:eastAsia="Times New Roman" w:hAnsi="Times New Roman" w:cs="Times New Roman"/>
          <w:bCs/>
          <w:sz w:val="28"/>
          <w:szCs w:val="28"/>
        </w:rPr>
        <w:t xml:space="preserve"> (47.4%) of the consumers </w:t>
      </w:r>
      <w:proofErr w:type="gramStart"/>
      <w:r w:rsidRPr="00705CF3">
        <w:rPr>
          <w:rFonts w:ascii="Times New Roman" w:eastAsia="Times New Roman" w:hAnsi="Times New Roman" w:cs="Times New Roman"/>
          <w:bCs/>
          <w:sz w:val="28"/>
          <w:szCs w:val="28"/>
        </w:rPr>
        <w:t>reported in</w:t>
      </w:r>
      <w:proofErr w:type="gramEnd"/>
      <w:r w:rsidRPr="00705CF3">
        <w:rPr>
          <w:rFonts w:ascii="Times New Roman" w:eastAsia="Times New Roman" w:hAnsi="Times New Roman" w:cs="Times New Roman"/>
          <w:bCs/>
          <w:sz w:val="28"/>
          <w:szCs w:val="28"/>
        </w:rPr>
        <w:t xml:space="preserve"> using the internet for 3 to 4 hours per day with Sunday (78.9 %) being the most active day when they used the internet. Flipkart (72.4%) and Amazon (65.8%) were highly rated as the topmost used sites for shopping followed by Myntra (25%). In this study it was also mentioned about Ad. Channel for advertisement that includes mobile SMS, TV advertisement, newspaper ad, social media (Facebook, Instagram). This study finds that nearly 80% are ready to wait </w:t>
      </w:r>
      <w:r w:rsidRPr="00705CF3">
        <w:rPr>
          <w:rFonts w:ascii="Times New Roman" w:eastAsia="Times New Roman" w:hAnsi="Times New Roman" w:cs="Times New Roman"/>
          <w:bCs/>
          <w:sz w:val="28"/>
          <w:szCs w:val="28"/>
        </w:rPr>
        <w:lastRenderedPageBreak/>
        <w:t>for discounts and festival sales before deciding to make a purchase online. 42% of consumers prefer Wallet payments, the current study highlights the usage of Cash on Delivery (63.2%) as the major mode of preferred payment followed by Wallet payments (13.2%).</w:t>
      </w:r>
    </w:p>
    <w:p w14:paraId="6E602144" w14:textId="77777777" w:rsidR="00DB6CE5" w:rsidRPr="00705CF3" w:rsidRDefault="00DB6CE5" w:rsidP="00705CF3">
      <w:pPr>
        <w:spacing w:line="360" w:lineRule="auto"/>
        <w:jc w:val="both"/>
        <w:rPr>
          <w:rFonts w:ascii="Times New Roman" w:eastAsia="Times New Roman" w:hAnsi="Times New Roman" w:cs="Times New Roman"/>
          <w:bCs/>
          <w:sz w:val="28"/>
          <w:szCs w:val="28"/>
        </w:rPr>
      </w:pPr>
    </w:p>
    <w:p w14:paraId="17BDBCE7" w14:textId="78FBD145" w:rsidR="00DB6CE5" w:rsidRPr="00705CF3" w:rsidRDefault="00DB6CE5" w:rsidP="00705CF3">
      <w:pPr>
        <w:spacing w:line="360" w:lineRule="auto"/>
        <w:jc w:val="both"/>
        <w:rPr>
          <w:rFonts w:ascii="Times New Roman" w:eastAsia="Times New Roman" w:hAnsi="Times New Roman" w:cs="Times New Roman"/>
          <w:bCs/>
          <w:sz w:val="28"/>
          <w:szCs w:val="28"/>
        </w:rPr>
      </w:pPr>
      <w:r w:rsidRPr="00705CF3">
        <w:rPr>
          <w:rFonts w:ascii="Times New Roman" w:eastAsia="Times New Roman" w:hAnsi="Times New Roman" w:cs="Times New Roman"/>
          <w:bCs/>
          <w:sz w:val="28"/>
          <w:szCs w:val="28"/>
        </w:rPr>
        <w:t xml:space="preserve">Neha (2018) concluded that the consumer’s perception on online shopping varies from individual to individual and the perception is limited to a certain extent with the availability of the proper connectivity and the exposure to </w:t>
      </w:r>
      <w:r w:rsidR="004F6EB1" w:rsidRPr="00705CF3">
        <w:rPr>
          <w:rFonts w:ascii="Times New Roman" w:eastAsia="Times New Roman" w:hAnsi="Times New Roman" w:cs="Times New Roman"/>
          <w:bCs/>
          <w:sz w:val="28"/>
          <w:szCs w:val="28"/>
        </w:rPr>
        <w:t>online</w:t>
      </w:r>
      <w:r w:rsidRPr="00705CF3">
        <w:rPr>
          <w:rFonts w:ascii="Times New Roman" w:eastAsia="Times New Roman" w:hAnsi="Times New Roman" w:cs="Times New Roman"/>
          <w:bCs/>
          <w:sz w:val="28"/>
          <w:szCs w:val="28"/>
        </w:rPr>
        <w:t xml:space="preserve"> shopping. The perception of the consumer also has similarities and </w:t>
      </w:r>
      <w:r w:rsidR="004F6EB1" w:rsidRPr="00705CF3">
        <w:rPr>
          <w:rFonts w:ascii="Times New Roman" w:eastAsia="Times New Roman" w:hAnsi="Times New Roman" w:cs="Times New Roman"/>
          <w:bCs/>
          <w:sz w:val="28"/>
          <w:szCs w:val="28"/>
        </w:rPr>
        <w:t>differences</w:t>
      </w:r>
      <w:r w:rsidRPr="00705CF3">
        <w:rPr>
          <w:rFonts w:ascii="Times New Roman" w:eastAsia="Times New Roman" w:hAnsi="Times New Roman" w:cs="Times New Roman"/>
          <w:bCs/>
          <w:sz w:val="28"/>
          <w:szCs w:val="28"/>
        </w:rPr>
        <w:t xml:space="preserve"> based on their personal characteristics.</w:t>
      </w:r>
      <w:r w:rsidRPr="00705CF3">
        <w:rPr>
          <w:rFonts w:ascii="Times New Roman" w:hAnsi="Times New Roman" w:cs="Times New Roman"/>
        </w:rPr>
        <w:t xml:space="preserve"> </w:t>
      </w:r>
      <w:r w:rsidRPr="00705CF3">
        <w:rPr>
          <w:rFonts w:ascii="Times New Roman" w:eastAsia="Times New Roman" w:hAnsi="Times New Roman" w:cs="Times New Roman"/>
          <w:bCs/>
          <w:sz w:val="28"/>
          <w:szCs w:val="28"/>
        </w:rPr>
        <w:t xml:space="preserve">The perception of the consumer also has similarities and </w:t>
      </w:r>
      <w:r w:rsidR="004F6EB1" w:rsidRPr="00705CF3">
        <w:rPr>
          <w:rFonts w:ascii="Times New Roman" w:eastAsia="Times New Roman" w:hAnsi="Times New Roman" w:cs="Times New Roman"/>
          <w:bCs/>
          <w:sz w:val="28"/>
          <w:szCs w:val="28"/>
        </w:rPr>
        <w:t>differences</w:t>
      </w:r>
      <w:r w:rsidRPr="00705CF3">
        <w:rPr>
          <w:rFonts w:ascii="Times New Roman" w:eastAsia="Times New Roman" w:hAnsi="Times New Roman" w:cs="Times New Roman"/>
          <w:bCs/>
          <w:sz w:val="28"/>
          <w:szCs w:val="28"/>
        </w:rPr>
        <w:t xml:space="preserve"> based on their personal characteristics. The study revealed that mostly </w:t>
      </w:r>
      <w:r w:rsidR="004F6EB1" w:rsidRPr="00705CF3">
        <w:rPr>
          <w:rFonts w:ascii="Times New Roman" w:eastAsia="Times New Roman" w:hAnsi="Times New Roman" w:cs="Times New Roman"/>
          <w:bCs/>
          <w:sz w:val="28"/>
          <w:szCs w:val="28"/>
        </w:rPr>
        <w:t>youngsters</w:t>
      </w:r>
      <w:r w:rsidRPr="00705CF3">
        <w:rPr>
          <w:rFonts w:ascii="Times New Roman" w:eastAsia="Times New Roman" w:hAnsi="Times New Roman" w:cs="Times New Roman"/>
          <w:bCs/>
          <w:sz w:val="28"/>
          <w:szCs w:val="28"/>
        </w:rPr>
        <w:t xml:space="preserve"> are attached to the online shopping and hence, the elder people don’t use online shopping much as compared to the younger ones. The study highlights the fact that </w:t>
      </w:r>
      <w:r w:rsidR="004F6EB1" w:rsidRPr="00705CF3">
        <w:rPr>
          <w:rFonts w:ascii="Times New Roman" w:eastAsia="Times New Roman" w:hAnsi="Times New Roman" w:cs="Times New Roman"/>
          <w:bCs/>
          <w:sz w:val="28"/>
          <w:szCs w:val="28"/>
        </w:rPr>
        <w:t>youngsters</w:t>
      </w:r>
      <w:r w:rsidRPr="00705CF3">
        <w:rPr>
          <w:rFonts w:ascii="Times New Roman" w:eastAsia="Times New Roman" w:hAnsi="Times New Roman" w:cs="Times New Roman"/>
          <w:bCs/>
          <w:sz w:val="28"/>
          <w:szCs w:val="28"/>
        </w:rPr>
        <w:t xml:space="preserve"> between the age of 20-25 are mostly poised to use </w:t>
      </w:r>
      <w:r w:rsidR="004F6EB1" w:rsidRPr="00705CF3">
        <w:rPr>
          <w:rFonts w:ascii="Times New Roman" w:eastAsia="Times New Roman" w:hAnsi="Times New Roman" w:cs="Times New Roman"/>
          <w:bCs/>
          <w:sz w:val="28"/>
          <w:szCs w:val="28"/>
        </w:rPr>
        <w:t>online</w:t>
      </w:r>
      <w:r w:rsidRPr="00705CF3">
        <w:rPr>
          <w:rFonts w:ascii="Times New Roman" w:eastAsia="Times New Roman" w:hAnsi="Times New Roman" w:cs="Times New Roman"/>
          <w:bCs/>
          <w:sz w:val="28"/>
          <w:szCs w:val="28"/>
        </w:rPr>
        <w:t xml:space="preserve"> shopping. It is also found that </w:t>
      </w:r>
      <w:r w:rsidR="004F6EB1" w:rsidRPr="00705CF3">
        <w:rPr>
          <w:rFonts w:ascii="Times New Roman" w:eastAsia="Times New Roman" w:hAnsi="Times New Roman" w:cs="Times New Roman"/>
          <w:bCs/>
          <w:sz w:val="28"/>
          <w:szCs w:val="28"/>
        </w:rPr>
        <w:t>most of</w:t>
      </w:r>
      <w:r w:rsidRPr="00705CF3">
        <w:rPr>
          <w:rFonts w:ascii="Times New Roman" w:eastAsia="Times New Roman" w:hAnsi="Times New Roman" w:cs="Times New Roman"/>
          <w:bCs/>
          <w:sz w:val="28"/>
          <w:szCs w:val="28"/>
        </w:rPr>
        <w:t xml:space="preserve"> the people who shop </w:t>
      </w:r>
      <w:r w:rsidR="004F6EB1" w:rsidRPr="00705CF3">
        <w:rPr>
          <w:rFonts w:ascii="Times New Roman" w:eastAsia="Times New Roman" w:hAnsi="Times New Roman" w:cs="Times New Roman"/>
          <w:bCs/>
          <w:sz w:val="28"/>
          <w:szCs w:val="28"/>
        </w:rPr>
        <w:t>online</w:t>
      </w:r>
      <w:r w:rsidRPr="00705CF3">
        <w:rPr>
          <w:rFonts w:ascii="Times New Roman" w:eastAsia="Times New Roman" w:hAnsi="Times New Roman" w:cs="Times New Roman"/>
          <w:bCs/>
          <w:sz w:val="28"/>
          <w:szCs w:val="28"/>
        </w:rPr>
        <w:t xml:space="preserve"> </w:t>
      </w:r>
      <w:proofErr w:type="gramStart"/>
      <w:r w:rsidRPr="00705CF3">
        <w:rPr>
          <w:rFonts w:ascii="Times New Roman" w:eastAsia="Times New Roman" w:hAnsi="Times New Roman" w:cs="Times New Roman"/>
          <w:bCs/>
          <w:sz w:val="28"/>
          <w:szCs w:val="28"/>
        </w:rPr>
        <w:t>buys</w:t>
      </w:r>
      <w:proofErr w:type="gramEnd"/>
      <w:r w:rsidRPr="00705CF3">
        <w:rPr>
          <w:rFonts w:ascii="Times New Roman" w:eastAsia="Times New Roman" w:hAnsi="Times New Roman" w:cs="Times New Roman"/>
          <w:bCs/>
          <w:sz w:val="28"/>
          <w:szCs w:val="28"/>
        </w:rPr>
        <w:t xml:space="preserve"> books online as it is cheaper compared to the market price with various discounts and offers.</w:t>
      </w:r>
    </w:p>
    <w:p w14:paraId="6504A230" w14:textId="77777777" w:rsidR="00DB6CE5" w:rsidRPr="00705CF3" w:rsidRDefault="00DB6CE5" w:rsidP="00705CF3">
      <w:pPr>
        <w:spacing w:line="360" w:lineRule="auto"/>
        <w:jc w:val="both"/>
        <w:rPr>
          <w:rFonts w:ascii="Times New Roman" w:eastAsia="Times New Roman" w:hAnsi="Times New Roman" w:cs="Times New Roman"/>
          <w:bCs/>
          <w:sz w:val="28"/>
          <w:szCs w:val="28"/>
        </w:rPr>
      </w:pPr>
    </w:p>
    <w:p w14:paraId="47B00E06" w14:textId="300238B9" w:rsidR="00664CF0" w:rsidRPr="00705CF3" w:rsidRDefault="00DB6CE5" w:rsidP="00705CF3">
      <w:pPr>
        <w:spacing w:line="360" w:lineRule="auto"/>
        <w:jc w:val="both"/>
        <w:rPr>
          <w:rFonts w:ascii="Times New Roman" w:eastAsia="Times New Roman" w:hAnsi="Times New Roman" w:cs="Times New Roman"/>
          <w:bCs/>
          <w:sz w:val="28"/>
          <w:szCs w:val="28"/>
        </w:rPr>
      </w:pPr>
      <w:r w:rsidRPr="00705CF3">
        <w:rPr>
          <w:rFonts w:ascii="Times New Roman" w:eastAsia="Times New Roman" w:hAnsi="Times New Roman" w:cs="Times New Roman"/>
          <w:bCs/>
          <w:sz w:val="28"/>
          <w:szCs w:val="28"/>
        </w:rPr>
        <w:t xml:space="preserve">Pooja and Arora (2019) analyzed percentage analysis and factor analysis. In this study it was indicated the position of the factors according to the perception of the consumers i.e., product information, online payment, convenience and variety, consumer attitude, flexibility, price consciousness and challenges of the consumers. In the study it was also mentioned about the specific features of online shopping like easy access with multiple devices, single click to navigate multiple sites, comparison can be made in real time, flexible Payment methods cash back offer, feedback about the product. The study concluded that there are many factors which consumers keep in mind while </w:t>
      </w:r>
      <w:r w:rsidR="004F6EB1" w:rsidRPr="00705CF3">
        <w:rPr>
          <w:rFonts w:ascii="Times New Roman" w:eastAsia="Times New Roman" w:hAnsi="Times New Roman" w:cs="Times New Roman"/>
          <w:bCs/>
          <w:sz w:val="28"/>
          <w:szCs w:val="28"/>
        </w:rPr>
        <w:t>purchasing</w:t>
      </w:r>
      <w:r w:rsidRPr="00705CF3">
        <w:rPr>
          <w:rFonts w:ascii="Times New Roman" w:eastAsia="Times New Roman" w:hAnsi="Times New Roman" w:cs="Times New Roman"/>
          <w:bCs/>
          <w:sz w:val="28"/>
          <w:szCs w:val="28"/>
        </w:rPr>
        <w:t xml:space="preserve"> online.</w:t>
      </w:r>
    </w:p>
    <w:p w14:paraId="00B0C1CF" w14:textId="77777777" w:rsidR="00DB6CE5" w:rsidRPr="00705CF3" w:rsidRDefault="00DB6CE5" w:rsidP="00705CF3">
      <w:pPr>
        <w:spacing w:line="480" w:lineRule="auto"/>
        <w:jc w:val="both"/>
        <w:rPr>
          <w:rFonts w:ascii="Times New Roman" w:eastAsia="Times New Roman" w:hAnsi="Times New Roman" w:cs="Times New Roman"/>
          <w:b/>
          <w:sz w:val="32"/>
          <w:szCs w:val="32"/>
        </w:rPr>
      </w:pPr>
    </w:p>
    <w:p w14:paraId="33864B08" w14:textId="6212A780" w:rsidR="00664CF0" w:rsidRPr="00705CF3" w:rsidRDefault="00000000" w:rsidP="00705CF3">
      <w:pPr>
        <w:spacing w:line="480" w:lineRule="auto"/>
        <w:jc w:val="both"/>
        <w:rPr>
          <w:rFonts w:ascii="Times New Roman" w:eastAsia="Times New Roman" w:hAnsi="Times New Roman" w:cs="Times New Roman"/>
          <w:b/>
          <w:sz w:val="32"/>
          <w:szCs w:val="32"/>
        </w:rPr>
      </w:pPr>
      <w:r w:rsidRPr="00705CF3">
        <w:rPr>
          <w:rFonts w:ascii="Times New Roman" w:eastAsia="Times New Roman" w:hAnsi="Times New Roman" w:cs="Times New Roman"/>
          <w:b/>
          <w:sz w:val="32"/>
          <w:szCs w:val="32"/>
        </w:rPr>
        <w:lastRenderedPageBreak/>
        <w:t>Chapter 3</w:t>
      </w:r>
    </w:p>
    <w:p w14:paraId="757B304F" w14:textId="1B4D6C0E" w:rsidR="001827E6" w:rsidRPr="00705CF3" w:rsidRDefault="00000000" w:rsidP="00705CF3">
      <w:pPr>
        <w:spacing w:line="480" w:lineRule="auto"/>
        <w:ind w:left="2880" w:firstLine="720"/>
        <w:jc w:val="both"/>
        <w:rPr>
          <w:rFonts w:ascii="Times New Roman" w:eastAsia="Times New Roman" w:hAnsi="Times New Roman" w:cs="Times New Roman"/>
          <w:b/>
          <w:sz w:val="36"/>
          <w:szCs w:val="36"/>
        </w:rPr>
      </w:pPr>
      <w:r w:rsidRPr="00705CF3">
        <w:rPr>
          <w:rFonts w:ascii="Times New Roman" w:eastAsia="Times New Roman" w:hAnsi="Times New Roman" w:cs="Times New Roman"/>
          <w:b/>
          <w:sz w:val="36"/>
          <w:szCs w:val="36"/>
        </w:rPr>
        <w:t>Methodology</w:t>
      </w:r>
    </w:p>
    <w:p w14:paraId="1BB3FA46" w14:textId="02007F28" w:rsidR="00DB25DD" w:rsidRPr="00705CF3" w:rsidRDefault="00DB25DD" w:rsidP="00705CF3">
      <w:pPr>
        <w:spacing w:line="480" w:lineRule="auto"/>
        <w:ind w:left="2880" w:firstLine="720"/>
        <w:jc w:val="both"/>
        <w:rPr>
          <w:rFonts w:ascii="Times New Roman" w:eastAsia="Times New Roman" w:hAnsi="Times New Roman" w:cs="Times New Roman"/>
          <w:b/>
          <w:sz w:val="36"/>
          <w:szCs w:val="36"/>
        </w:rPr>
      </w:pPr>
    </w:p>
    <w:p w14:paraId="04518245" w14:textId="45FF527B" w:rsidR="00DB25DD" w:rsidRPr="00705CF3" w:rsidRDefault="00DB25DD" w:rsidP="00705CF3">
      <w:pPr>
        <w:spacing w:line="480" w:lineRule="auto"/>
        <w:jc w:val="both"/>
        <w:rPr>
          <w:rFonts w:ascii="Times New Roman" w:eastAsia="Times New Roman" w:hAnsi="Times New Roman" w:cs="Times New Roman"/>
          <w:bCs/>
          <w:sz w:val="28"/>
          <w:szCs w:val="28"/>
        </w:rPr>
      </w:pPr>
      <w:r w:rsidRPr="00705CF3">
        <w:rPr>
          <w:rFonts w:ascii="Times New Roman" w:eastAsia="Times New Roman" w:hAnsi="Times New Roman" w:cs="Times New Roman"/>
          <w:bCs/>
          <w:sz w:val="28"/>
          <w:szCs w:val="28"/>
        </w:rPr>
        <w:t xml:space="preserve">Its methodology is divided into three sub parts </w:t>
      </w:r>
      <w:proofErr w:type="spellStart"/>
      <w:r w:rsidRPr="00705CF3">
        <w:rPr>
          <w:rFonts w:ascii="Times New Roman" w:eastAsia="Times New Roman" w:hAnsi="Times New Roman" w:cs="Times New Roman"/>
          <w:bCs/>
          <w:sz w:val="28"/>
          <w:szCs w:val="28"/>
        </w:rPr>
        <w:t>i.e</w:t>
      </w:r>
      <w:proofErr w:type="spellEnd"/>
      <w:r w:rsidRPr="00705CF3">
        <w:rPr>
          <w:rFonts w:ascii="Times New Roman" w:eastAsia="Times New Roman" w:hAnsi="Times New Roman" w:cs="Times New Roman"/>
          <w:bCs/>
          <w:sz w:val="28"/>
          <w:szCs w:val="28"/>
        </w:rPr>
        <w:t>,</w:t>
      </w:r>
    </w:p>
    <w:p w14:paraId="62B4EBBB" w14:textId="1A9A44AB" w:rsidR="00DB25DD" w:rsidRPr="00705CF3" w:rsidRDefault="00DB25DD" w:rsidP="00705CF3">
      <w:pPr>
        <w:spacing w:line="360" w:lineRule="auto"/>
        <w:jc w:val="both"/>
        <w:rPr>
          <w:rFonts w:ascii="Times New Roman" w:eastAsia="Times New Roman" w:hAnsi="Times New Roman" w:cs="Times New Roman"/>
          <w:b/>
          <w:sz w:val="28"/>
          <w:szCs w:val="28"/>
        </w:rPr>
      </w:pPr>
      <w:r w:rsidRPr="00705CF3">
        <w:rPr>
          <w:rFonts w:ascii="Times New Roman" w:eastAsia="Times New Roman" w:hAnsi="Times New Roman" w:cs="Times New Roman"/>
          <w:b/>
          <w:sz w:val="32"/>
          <w:szCs w:val="32"/>
        </w:rPr>
        <w:t>1. Front end:</w:t>
      </w:r>
      <w:r w:rsidR="002B5DE4" w:rsidRPr="00705CF3">
        <w:rPr>
          <w:rFonts w:ascii="Times New Roman" w:eastAsia="Times New Roman" w:hAnsi="Times New Roman" w:cs="Times New Roman"/>
          <w:b/>
          <w:sz w:val="28"/>
          <w:szCs w:val="28"/>
        </w:rPr>
        <w:t xml:space="preserve"> </w:t>
      </w:r>
      <w:r w:rsidR="002B5DE4" w:rsidRPr="00705CF3">
        <w:rPr>
          <w:rFonts w:ascii="Times New Roman" w:eastAsia="Times New Roman" w:hAnsi="Times New Roman" w:cs="Times New Roman"/>
          <w:bCs/>
          <w:sz w:val="28"/>
          <w:szCs w:val="28"/>
        </w:rPr>
        <w:t xml:space="preserve">from now onwards we are going to </w:t>
      </w:r>
      <w:r w:rsidR="004F6EB1" w:rsidRPr="00705CF3">
        <w:rPr>
          <w:rFonts w:ascii="Times New Roman" w:eastAsia="Times New Roman" w:hAnsi="Times New Roman" w:cs="Times New Roman"/>
          <w:bCs/>
          <w:sz w:val="28"/>
          <w:szCs w:val="28"/>
        </w:rPr>
        <w:t>discuss</w:t>
      </w:r>
      <w:r w:rsidR="002B5DE4" w:rsidRPr="00705CF3">
        <w:rPr>
          <w:rFonts w:ascii="Times New Roman" w:eastAsia="Times New Roman" w:hAnsi="Times New Roman" w:cs="Times New Roman"/>
          <w:bCs/>
          <w:sz w:val="28"/>
          <w:szCs w:val="28"/>
        </w:rPr>
        <w:t xml:space="preserve"> </w:t>
      </w:r>
      <w:r w:rsidR="004F6EB1" w:rsidRPr="00705CF3">
        <w:rPr>
          <w:rFonts w:ascii="Times New Roman" w:eastAsia="Times New Roman" w:hAnsi="Times New Roman" w:cs="Times New Roman"/>
          <w:bCs/>
          <w:sz w:val="28"/>
          <w:szCs w:val="28"/>
        </w:rPr>
        <w:t>how my</w:t>
      </w:r>
      <w:r w:rsidR="002B5DE4" w:rsidRPr="00705CF3">
        <w:rPr>
          <w:rFonts w:ascii="Times New Roman" w:eastAsia="Times New Roman" w:hAnsi="Times New Roman" w:cs="Times New Roman"/>
          <w:bCs/>
          <w:sz w:val="28"/>
          <w:szCs w:val="28"/>
        </w:rPr>
        <w:t xml:space="preserve"> website looks and what functionality it </w:t>
      </w:r>
      <w:proofErr w:type="gramStart"/>
      <w:r w:rsidR="002B5DE4" w:rsidRPr="00705CF3">
        <w:rPr>
          <w:rFonts w:ascii="Times New Roman" w:eastAsia="Times New Roman" w:hAnsi="Times New Roman" w:cs="Times New Roman"/>
          <w:bCs/>
          <w:sz w:val="28"/>
          <w:szCs w:val="28"/>
        </w:rPr>
        <w:t>persist</w:t>
      </w:r>
      <w:proofErr w:type="gramEnd"/>
      <w:r w:rsidR="002B5DE4" w:rsidRPr="00705CF3">
        <w:rPr>
          <w:rFonts w:ascii="Times New Roman" w:eastAsia="Times New Roman" w:hAnsi="Times New Roman" w:cs="Times New Roman"/>
          <w:bCs/>
          <w:sz w:val="28"/>
          <w:szCs w:val="28"/>
        </w:rPr>
        <w:t>.</w:t>
      </w:r>
    </w:p>
    <w:p w14:paraId="5ADA41BF" w14:textId="657E0A8F" w:rsidR="0068445A" w:rsidRPr="00705CF3" w:rsidRDefault="00DB25DD" w:rsidP="00705CF3">
      <w:pPr>
        <w:spacing w:line="276" w:lineRule="auto"/>
        <w:jc w:val="both"/>
        <w:rPr>
          <w:rFonts w:ascii="Times New Roman" w:hAnsi="Times New Roman" w:cs="Times New Roman"/>
          <w:b/>
          <w:bCs/>
          <w:sz w:val="28"/>
          <w:szCs w:val="28"/>
        </w:rPr>
      </w:pPr>
      <w:proofErr w:type="spellStart"/>
      <w:r w:rsidRPr="00705CF3">
        <w:rPr>
          <w:rFonts w:ascii="Times New Roman" w:hAnsi="Times New Roman" w:cs="Times New Roman"/>
          <w:b/>
          <w:bCs/>
          <w:sz w:val="28"/>
          <w:szCs w:val="28"/>
        </w:rPr>
        <w:t>SabziBazzar</w:t>
      </w:r>
      <w:proofErr w:type="spellEnd"/>
      <w:r w:rsidRPr="00705CF3">
        <w:rPr>
          <w:rFonts w:ascii="Times New Roman" w:hAnsi="Times New Roman" w:cs="Times New Roman"/>
          <w:b/>
          <w:bCs/>
          <w:sz w:val="28"/>
          <w:szCs w:val="28"/>
        </w:rPr>
        <w:t xml:space="preserve"> E-commerce Web Application (</w:t>
      </w:r>
      <w:r w:rsidR="004F6EB1" w:rsidRPr="00705CF3">
        <w:rPr>
          <w:rFonts w:ascii="Times New Roman" w:hAnsi="Times New Roman" w:cs="Times New Roman"/>
          <w:b/>
          <w:bCs/>
          <w:sz w:val="28"/>
          <w:szCs w:val="28"/>
        </w:rPr>
        <w:t>Vegetable Store</w:t>
      </w:r>
      <w:r w:rsidRPr="00705CF3">
        <w:rPr>
          <w:rFonts w:ascii="Times New Roman" w:hAnsi="Times New Roman" w:cs="Times New Roman"/>
          <w:b/>
          <w:bCs/>
          <w:sz w:val="28"/>
          <w:szCs w:val="28"/>
        </w:rPr>
        <w:t>)</w:t>
      </w:r>
    </w:p>
    <w:p w14:paraId="1170E921" w14:textId="77777777" w:rsidR="00DB25DD" w:rsidRPr="00705CF3" w:rsidRDefault="00DB25DD" w:rsidP="00705CF3">
      <w:pPr>
        <w:spacing w:line="276" w:lineRule="auto"/>
        <w:jc w:val="both"/>
        <w:rPr>
          <w:rFonts w:ascii="Times New Roman" w:hAnsi="Times New Roman" w:cs="Times New Roman"/>
          <w:sz w:val="28"/>
          <w:szCs w:val="28"/>
        </w:rPr>
      </w:pPr>
      <w:proofErr w:type="spellStart"/>
      <w:r w:rsidRPr="00705CF3">
        <w:rPr>
          <w:rFonts w:ascii="Times New Roman" w:hAnsi="Times New Roman" w:cs="Times New Roman"/>
          <w:i/>
          <w:iCs/>
          <w:sz w:val="28"/>
          <w:szCs w:val="28"/>
        </w:rPr>
        <w:t>Sabzibazzar</w:t>
      </w:r>
      <w:proofErr w:type="spellEnd"/>
      <w:r w:rsidRPr="00705CF3">
        <w:rPr>
          <w:rFonts w:ascii="Times New Roman" w:hAnsi="Times New Roman" w:cs="Times New Roman"/>
          <w:sz w:val="28"/>
          <w:szCs w:val="28"/>
        </w:rPr>
        <w:t xml:space="preserve"> is an E-commerce Web Application using MERN stack that can help vegetable.  </w:t>
      </w:r>
    </w:p>
    <w:p w14:paraId="33AC6344"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Retailer and buyer to bring their products to the customers. Main function:</w:t>
      </w:r>
    </w:p>
    <w:p w14:paraId="7768FE18"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 </w:t>
      </w:r>
      <w:r w:rsidRPr="00705CF3">
        <w:rPr>
          <w:rFonts w:ascii="Times New Roman" w:hAnsi="Times New Roman" w:cs="Times New Roman"/>
          <w:sz w:val="28"/>
          <w:szCs w:val="28"/>
          <w:u w:val="single"/>
        </w:rPr>
        <w:t>Sign up and log in</w:t>
      </w:r>
      <w:r w:rsidRPr="00705CF3">
        <w:rPr>
          <w:rFonts w:ascii="Times New Roman" w:hAnsi="Times New Roman" w:cs="Times New Roman"/>
          <w:sz w:val="28"/>
          <w:szCs w:val="28"/>
        </w:rPr>
        <w:t>: Requires Users to register using their phone number or email</w:t>
      </w:r>
    </w:p>
    <w:p w14:paraId="11E8C91F"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 </w:t>
      </w:r>
      <w:r w:rsidRPr="00705CF3">
        <w:rPr>
          <w:rFonts w:ascii="Times New Roman" w:hAnsi="Times New Roman" w:cs="Times New Roman"/>
          <w:sz w:val="28"/>
          <w:szCs w:val="28"/>
          <w:u w:val="single"/>
        </w:rPr>
        <w:t>Shopping cart:</w:t>
      </w:r>
      <w:r w:rsidRPr="00705CF3">
        <w:rPr>
          <w:rFonts w:ascii="Times New Roman" w:hAnsi="Times New Roman" w:cs="Times New Roman"/>
          <w:sz w:val="28"/>
          <w:szCs w:val="28"/>
        </w:rPr>
        <w:t xml:space="preserve"> this feature helps users buy and check goods directly on the application</w:t>
      </w:r>
    </w:p>
    <w:p w14:paraId="2A785B0B"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 </w:t>
      </w:r>
      <w:r w:rsidRPr="00705CF3">
        <w:rPr>
          <w:rFonts w:ascii="Times New Roman" w:hAnsi="Times New Roman" w:cs="Times New Roman"/>
          <w:sz w:val="28"/>
          <w:szCs w:val="28"/>
          <w:u w:val="single"/>
        </w:rPr>
        <w:t>Search:</w:t>
      </w:r>
      <w:r w:rsidRPr="00705CF3">
        <w:rPr>
          <w:rFonts w:ascii="Times New Roman" w:hAnsi="Times New Roman" w:cs="Times New Roman"/>
          <w:sz w:val="28"/>
          <w:szCs w:val="28"/>
        </w:rPr>
        <w:t xml:space="preserve"> Users can search directly by typing in the search box for the product they </w:t>
      </w:r>
    </w:p>
    <w:p w14:paraId="664971FC"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want to see.</w:t>
      </w:r>
    </w:p>
    <w:p w14:paraId="2AA6CB35"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 </w:t>
      </w:r>
      <w:r w:rsidRPr="00705CF3">
        <w:rPr>
          <w:rFonts w:ascii="Times New Roman" w:hAnsi="Times New Roman" w:cs="Times New Roman"/>
          <w:sz w:val="28"/>
          <w:szCs w:val="28"/>
          <w:u w:val="single"/>
        </w:rPr>
        <w:t>Buy and pay</w:t>
      </w:r>
      <w:r w:rsidRPr="00705CF3">
        <w:rPr>
          <w:rFonts w:ascii="Times New Roman" w:hAnsi="Times New Roman" w:cs="Times New Roman"/>
          <w:sz w:val="28"/>
          <w:szCs w:val="28"/>
        </w:rPr>
        <w:t>: Customers who buy through the app can pay through many different payment gateways.</w:t>
      </w:r>
      <w:r w:rsidRPr="00705CF3">
        <w:rPr>
          <w:rFonts w:ascii="Times New Roman" w:hAnsi="Times New Roman" w:cs="Times New Roman"/>
          <w:vanish/>
          <w:sz w:val="28"/>
          <w:szCs w:val="28"/>
        </w:rPr>
        <w:t xml:space="preserve"> Top of Form</w:t>
      </w:r>
    </w:p>
    <w:p w14:paraId="5BCE70FE" w14:textId="77777777" w:rsidR="00DB25DD" w:rsidRPr="00705CF3" w:rsidRDefault="00DB25DD" w:rsidP="00705CF3">
      <w:pPr>
        <w:spacing w:line="276" w:lineRule="auto"/>
        <w:jc w:val="both"/>
        <w:rPr>
          <w:rFonts w:ascii="Times New Roman" w:hAnsi="Times New Roman" w:cs="Times New Roman"/>
          <w:sz w:val="28"/>
          <w:szCs w:val="28"/>
        </w:rPr>
      </w:pPr>
    </w:p>
    <w:p w14:paraId="19D197B8" w14:textId="51A0D62A"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noProof/>
          <w:sz w:val="28"/>
          <w:szCs w:val="28"/>
        </w:rPr>
        <w:lastRenderedPageBreak/>
        <w:drawing>
          <wp:inline distT="0" distB="0" distL="0" distR="0" wp14:anchorId="5658D3B2" wp14:editId="7B93012B">
            <wp:extent cx="5731510" cy="4236720"/>
            <wp:effectExtent l="0" t="0" r="2540" b="0"/>
            <wp:docPr id="1200037904" name="Picture 1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duc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36720"/>
                    </a:xfrm>
                    <a:prstGeom prst="rect">
                      <a:avLst/>
                    </a:prstGeom>
                    <a:noFill/>
                    <a:ln>
                      <a:noFill/>
                    </a:ln>
                  </pic:spPr>
                </pic:pic>
              </a:graphicData>
            </a:graphic>
          </wp:inline>
        </w:drawing>
      </w:r>
    </w:p>
    <w:p w14:paraId="18B62059" w14:textId="77777777" w:rsidR="00DB25DD" w:rsidRPr="00705CF3" w:rsidRDefault="00DB25DD" w:rsidP="00705CF3">
      <w:pPr>
        <w:spacing w:line="276" w:lineRule="auto"/>
        <w:jc w:val="both"/>
        <w:rPr>
          <w:rFonts w:ascii="Times New Roman" w:hAnsi="Times New Roman" w:cs="Times New Roman"/>
          <w:sz w:val="28"/>
          <w:szCs w:val="28"/>
        </w:rPr>
      </w:pPr>
    </w:p>
    <w:p w14:paraId="1E03BA25" w14:textId="77777777" w:rsidR="00DB25DD" w:rsidRPr="00705CF3" w:rsidRDefault="00DB25DD" w:rsidP="00705CF3">
      <w:pPr>
        <w:spacing w:line="276" w:lineRule="auto"/>
        <w:jc w:val="both"/>
        <w:rPr>
          <w:rFonts w:ascii="Times New Roman" w:hAnsi="Times New Roman" w:cs="Times New Roman"/>
          <w:sz w:val="28"/>
          <w:szCs w:val="28"/>
        </w:rPr>
      </w:pPr>
    </w:p>
    <w:p w14:paraId="1008DFAE" w14:textId="77777777" w:rsidR="00DB25DD" w:rsidRPr="00705CF3" w:rsidRDefault="00DB25DD" w:rsidP="00705CF3">
      <w:pPr>
        <w:spacing w:line="276" w:lineRule="auto"/>
        <w:jc w:val="both"/>
        <w:rPr>
          <w:rFonts w:ascii="Times New Roman" w:hAnsi="Times New Roman" w:cs="Times New Roman"/>
          <w:sz w:val="28"/>
          <w:szCs w:val="28"/>
          <w:u w:val="single"/>
        </w:rPr>
      </w:pPr>
      <w:r w:rsidRPr="00705CF3">
        <w:rPr>
          <w:rFonts w:ascii="Times New Roman" w:hAnsi="Times New Roman" w:cs="Times New Roman"/>
          <w:sz w:val="28"/>
          <w:szCs w:val="28"/>
          <w:u w:val="single"/>
        </w:rPr>
        <w:t>Home Page</w:t>
      </w:r>
    </w:p>
    <w:p w14:paraId="3F79DF91" w14:textId="4FF2C789"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noProof/>
          <w:sz w:val="28"/>
          <w:szCs w:val="28"/>
        </w:rPr>
        <w:drawing>
          <wp:inline distT="0" distB="0" distL="0" distR="0" wp14:anchorId="28BE4435" wp14:editId="30CD0026">
            <wp:extent cx="5731510" cy="2770505"/>
            <wp:effectExtent l="0" t="0" r="2540" b="0"/>
            <wp:docPr id="7657566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418290D9" w14:textId="77777777" w:rsidR="00DB25DD" w:rsidRPr="00705CF3" w:rsidRDefault="00DB25DD" w:rsidP="00705CF3">
      <w:pPr>
        <w:spacing w:line="276" w:lineRule="auto"/>
        <w:jc w:val="both"/>
        <w:rPr>
          <w:rFonts w:ascii="Times New Roman" w:hAnsi="Times New Roman" w:cs="Times New Roman"/>
          <w:sz w:val="28"/>
          <w:szCs w:val="28"/>
        </w:rPr>
      </w:pPr>
    </w:p>
    <w:p w14:paraId="48FBA022" w14:textId="77777777" w:rsidR="00DB25DD" w:rsidRPr="00705CF3" w:rsidRDefault="00DB25DD" w:rsidP="00705CF3">
      <w:pPr>
        <w:spacing w:line="276" w:lineRule="auto"/>
        <w:jc w:val="both"/>
        <w:rPr>
          <w:rFonts w:ascii="Times New Roman" w:hAnsi="Times New Roman" w:cs="Times New Roman"/>
          <w:sz w:val="28"/>
          <w:szCs w:val="28"/>
        </w:rPr>
      </w:pPr>
    </w:p>
    <w:p w14:paraId="783B273E" w14:textId="3DF422F0"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noProof/>
          <w:sz w:val="28"/>
          <w:szCs w:val="28"/>
        </w:rPr>
        <w:lastRenderedPageBreak/>
        <w:drawing>
          <wp:inline distT="0" distB="0" distL="0" distR="0" wp14:anchorId="264B785A" wp14:editId="246E26A3">
            <wp:extent cx="5731510" cy="2954020"/>
            <wp:effectExtent l="0" t="0" r="2540" b="0"/>
            <wp:docPr id="1127448582" name="Picture 9"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menu&#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54020"/>
                    </a:xfrm>
                    <a:prstGeom prst="rect">
                      <a:avLst/>
                    </a:prstGeom>
                    <a:noFill/>
                    <a:ln>
                      <a:noFill/>
                    </a:ln>
                  </pic:spPr>
                </pic:pic>
              </a:graphicData>
            </a:graphic>
          </wp:inline>
        </w:drawing>
      </w:r>
    </w:p>
    <w:p w14:paraId="105D6F23" w14:textId="77777777" w:rsidR="00DB25DD" w:rsidRPr="00705CF3" w:rsidRDefault="00DB25DD" w:rsidP="00705CF3">
      <w:pPr>
        <w:spacing w:line="276" w:lineRule="auto"/>
        <w:jc w:val="both"/>
        <w:rPr>
          <w:rFonts w:ascii="Times New Roman" w:hAnsi="Times New Roman" w:cs="Times New Roman"/>
          <w:sz w:val="28"/>
          <w:szCs w:val="28"/>
        </w:rPr>
      </w:pPr>
    </w:p>
    <w:p w14:paraId="6B7D3DB2"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The home page of our </w:t>
      </w:r>
      <w:proofErr w:type="spellStart"/>
      <w:r w:rsidRPr="00705CF3">
        <w:rPr>
          <w:rFonts w:ascii="Times New Roman" w:hAnsi="Times New Roman" w:cs="Times New Roman"/>
          <w:b/>
          <w:bCs/>
          <w:i/>
          <w:iCs/>
          <w:sz w:val="28"/>
          <w:szCs w:val="28"/>
        </w:rPr>
        <w:t>Sabzibaazar</w:t>
      </w:r>
      <w:proofErr w:type="spellEnd"/>
      <w:r w:rsidRPr="00705CF3">
        <w:rPr>
          <w:rFonts w:ascii="Times New Roman" w:hAnsi="Times New Roman" w:cs="Times New Roman"/>
          <w:b/>
          <w:bCs/>
          <w:i/>
          <w:iCs/>
          <w:sz w:val="28"/>
          <w:szCs w:val="28"/>
        </w:rPr>
        <w:t xml:space="preserve"> </w:t>
      </w:r>
      <w:r w:rsidRPr="00705CF3">
        <w:rPr>
          <w:rFonts w:ascii="Times New Roman" w:hAnsi="Times New Roman" w:cs="Times New Roman"/>
          <w:sz w:val="28"/>
          <w:szCs w:val="28"/>
        </w:rPr>
        <w:t>is the virtual gateway to our marketplace, serving as the first impression for our visitors. It plays a pivotal role in engaging users, guiding them through our offers, and inspiring them to explore and make purchases.</w:t>
      </w:r>
    </w:p>
    <w:p w14:paraId="3EB4C768"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Key Elements and Features:</w:t>
      </w:r>
    </w:p>
    <w:p w14:paraId="3852B06E" w14:textId="77777777" w:rsidR="00DB25DD" w:rsidRPr="00705CF3" w:rsidRDefault="00DB25DD" w:rsidP="00705CF3">
      <w:pPr>
        <w:numPr>
          <w:ilvl w:val="0"/>
          <w:numId w:val="2"/>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Visual Appeal:</w:t>
      </w:r>
      <w:r w:rsidRPr="00705CF3">
        <w:rPr>
          <w:rFonts w:ascii="Times New Roman" w:hAnsi="Times New Roman" w:cs="Times New Roman"/>
          <w:sz w:val="28"/>
          <w:szCs w:val="28"/>
        </w:rPr>
        <w:t xml:space="preserve"> The home page features high-quality images of fresh, vibrant vegetables. These images not only entice visitors but also convey the freshness and quality of our products.</w:t>
      </w:r>
    </w:p>
    <w:p w14:paraId="57474905" w14:textId="77777777" w:rsidR="00DB25DD" w:rsidRPr="00705CF3" w:rsidRDefault="00DB25DD" w:rsidP="00705CF3">
      <w:pPr>
        <w:numPr>
          <w:ilvl w:val="0"/>
          <w:numId w:val="2"/>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Clear Navigation</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The navigation menu at the top of the page offers straightforward categories, including "Home," "Products," "About," "Contact”. This intuitive menu ensures users can easily find what they're looking for.</w:t>
      </w:r>
    </w:p>
    <w:p w14:paraId="64C93595" w14:textId="77777777" w:rsidR="00DB25DD" w:rsidRPr="00705CF3" w:rsidRDefault="00DB25DD" w:rsidP="00705CF3">
      <w:pPr>
        <w:numPr>
          <w:ilvl w:val="0"/>
          <w:numId w:val="2"/>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Featured Products</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Prominent sections highlight featured or seasonal products. These eye-catching displays encourage visitors to explore our catalog and consider making a purchase.</w:t>
      </w:r>
    </w:p>
    <w:p w14:paraId="16197D22" w14:textId="77777777" w:rsidR="00DB25DD" w:rsidRPr="00705CF3" w:rsidRDefault="00DB25DD" w:rsidP="00705CF3">
      <w:pPr>
        <w:numPr>
          <w:ilvl w:val="0"/>
          <w:numId w:val="2"/>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Search Functionality:</w:t>
      </w:r>
      <w:r w:rsidRPr="00705CF3">
        <w:rPr>
          <w:rFonts w:ascii="Times New Roman" w:hAnsi="Times New Roman" w:cs="Times New Roman"/>
          <w:sz w:val="28"/>
          <w:szCs w:val="28"/>
        </w:rPr>
        <w:t xml:space="preserve"> A prominently placed search bar allows users to quickly find specific vegetables or products. The search function is equipped with smart suggestions for user convenience.</w:t>
      </w:r>
    </w:p>
    <w:p w14:paraId="6AE23952" w14:textId="77777777" w:rsidR="00DB25DD" w:rsidRPr="00705CF3" w:rsidRDefault="00DB25DD" w:rsidP="00705CF3">
      <w:pPr>
        <w:numPr>
          <w:ilvl w:val="0"/>
          <w:numId w:val="2"/>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Product Categories</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Users can navigate to specific product categories directly from the home page. These categories are often accompanied by appealing images and brief descriptions.</w:t>
      </w:r>
    </w:p>
    <w:p w14:paraId="03BDF2EF" w14:textId="77777777" w:rsidR="00DB25DD" w:rsidRPr="00705CF3" w:rsidRDefault="00DB25DD" w:rsidP="00705CF3">
      <w:pPr>
        <w:numPr>
          <w:ilvl w:val="0"/>
          <w:numId w:val="2"/>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lastRenderedPageBreak/>
        <w:t>Special Offers</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If applicable, special offers, discounts, or promotions are prominently displayed. These can include banners or carousel slides showcasing limited-time deals.</w:t>
      </w:r>
    </w:p>
    <w:p w14:paraId="291D5CEB" w14:textId="77777777" w:rsidR="00DB25DD" w:rsidRPr="00705CF3" w:rsidRDefault="00DB25DD" w:rsidP="00705CF3">
      <w:pPr>
        <w:numPr>
          <w:ilvl w:val="0"/>
          <w:numId w:val="2"/>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Customer Testimonials</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Real customer reviews and testimonials provide social proof and build trust. Quotes from satisfied customers can be displayed prominently.</w:t>
      </w:r>
    </w:p>
    <w:p w14:paraId="66826FA5" w14:textId="77777777" w:rsidR="00DB25DD" w:rsidRPr="00705CF3" w:rsidRDefault="00DB25DD" w:rsidP="00705CF3">
      <w:pPr>
        <w:numPr>
          <w:ilvl w:val="0"/>
          <w:numId w:val="2"/>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Newsletter Signup</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Encouraging users to subscribe to newsletters or updates is essential for building a loyal customer base. A subscription form with clear benefits is usually included.</w:t>
      </w:r>
    </w:p>
    <w:p w14:paraId="350209B3" w14:textId="77777777" w:rsidR="00DB25DD" w:rsidRPr="00705CF3" w:rsidRDefault="00DB25DD" w:rsidP="00705CF3">
      <w:pPr>
        <w:spacing w:line="276" w:lineRule="auto"/>
        <w:jc w:val="both"/>
        <w:rPr>
          <w:rFonts w:ascii="Times New Roman" w:hAnsi="Times New Roman" w:cs="Times New Roman"/>
          <w:sz w:val="28"/>
          <w:szCs w:val="28"/>
        </w:rPr>
      </w:pPr>
    </w:p>
    <w:p w14:paraId="3635B9A0" w14:textId="77777777" w:rsidR="00DB25DD" w:rsidRPr="00705CF3" w:rsidRDefault="00DB25DD" w:rsidP="00705CF3">
      <w:pPr>
        <w:spacing w:line="276" w:lineRule="auto"/>
        <w:ind w:left="2880" w:firstLine="720"/>
        <w:jc w:val="both"/>
        <w:rPr>
          <w:rFonts w:ascii="Times New Roman" w:hAnsi="Times New Roman" w:cs="Times New Roman"/>
          <w:b/>
          <w:bCs/>
          <w:sz w:val="36"/>
          <w:szCs w:val="36"/>
        </w:rPr>
      </w:pPr>
      <w:r w:rsidRPr="00705CF3">
        <w:rPr>
          <w:rFonts w:ascii="Times New Roman" w:hAnsi="Times New Roman" w:cs="Times New Roman"/>
          <w:b/>
          <w:bCs/>
          <w:sz w:val="36"/>
          <w:szCs w:val="36"/>
        </w:rPr>
        <w:t>Dashboard</w:t>
      </w:r>
    </w:p>
    <w:p w14:paraId="461F03DE" w14:textId="77777777" w:rsidR="00DB25DD" w:rsidRPr="00705CF3" w:rsidRDefault="00DB25DD" w:rsidP="00705CF3">
      <w:pPr>
        <w:spacing w:line="276" w:lineRule="auto"/>
        <w:jc w:val="both"/>
        <w:rPr>
          <w:rFonts w:ascii="Times New Roman" w:hAnsi="Times New Roman" w:cs="Times New Roman"/>
          <w:b/>
          <w:bCs/>
          <w:sz w:val="36"/>
          <w:szCs w:val="36"/>
        </w:rPr>
      </w:pPr>
      <w:r w:rsidRPr="00705CF3">
        <w:rPr>
          <w:rFonts w:ascii="Times New Roman" w:hAnsi="Times New Roman" w:cs="Times New Roman"/>
          <w:b/>
          <w:bCs/>
          <w:sz w:val="36"/>
          <w:szCs w:val="36"/>
        </w:rPr>
        <w:t>Admin</w:t>
      </w:r>
    </w:p>
    <w:p w14:paraId="2EE44633" w14:textId="3B580AEB"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noProof/>
          <w:sz w:val="28"/>
          <w:szCs w:val="28"/>
        </w:rPr>
        <w:drawing>
          <wp:inline distT="0" distB="0" distL="0" distR="0" wp14:anchorId="3854D908" wp14:editId="42DC9C8A">
            <wp:extent cx="5731510" cy="2270760"/>
            <wp:effectExtent l="0" t="0" r="2540" b="0"/>
            <wp:docPr id="718711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0665D13F"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The dashboard pages for both administrators and users are central components of our vegetable buying website, each serving distinct purposes to enhance the overall experience for both parties.</w:t>
      </w:r>
    </w:p>
    <w:p w14:paraId="0B1912A4" w14:textId="77777777" w:rsidR="00DB25DD" w:rsidRPr="00705CF3" w:rsidRDefault="00DB25DD" w:rsidP="00705CF3">
      <w:pPr>
        <w:spacing w:line="276" w:lineRule="auto"/>
        <w:jc w:val="both"/>
        <w:rPr>
          <w:rFonts w:ascii="Times New Roman" w:hAnsi="Times New Roman" w:cs="Times New Roman"/>
          <w:sz w:val="28"/>
          <w:szCs w:val="28"/>
        </w:rPr>
      </w:pPr>
    </w:p>
    <w:p w14:paraId="5BECCC42" w14:textId="77777777" w:rsidR="00DB25DD" w:rsidRPr="00705CF3" w:rsidRDefault="00DB25DD" w:rsidP="00705CF3">
      <w:pPr>
        <w:spacing w:line="276" w:lineRule="auto"/>
        <w:jc w:val="both"/>
        <w:rPr>
          <w:rFonts w:ascii="Times New Roman" w:hAnsi="Times New Roman" w:cs="Times New Roman"/>
          <w:sz w:val="28"/>
          <w:szCs w:val="28"/>
        </w:rPr>
      </w:pPr>
    </w:p>
    <w:p w14:paraId="2664E009"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Importance for Admin:</w:t>
      </w:r>
    </w:p>
    <w:p w14:paraId="06F38DDE" w14:textId="77777777" w:rsidR="00DB25DD" w:rsidRPr="00705CF3" w:rsidRDefault="00DB25DD" w:rsidP="00705CF3">
      <w:pPr>
        <w:numPr>
          <w:ilvl w:val="0"/>
          <w:numId w:val="3"/>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The admin dashboard streamlines website management, making it easier to maintain an up-to-date and efficient platform.</w:t>
      </w:r>
    </w:p>
    <w:p w14:paraId="489633E5" w14:textId="77777777" w:rsidR="00DB25DD" w:rsidRPr="00705CF3" w:rsidRDefault="00DB25DD" w:rsidP="00705CF3">
      <w:pPr>
        <w:numPr>
          <w:ilvl w:val="0"/>
          <w:numId w:val="3"/>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It provides valuable insights into website performance and user behavior, enabling data-driven decisions.</w:t>
      </w:r>
    </w:p>
    <w:p w14:paraId="4551C583" w14:textId="77777777" w:rsidR="00DB25DD" w:rsidRPr="00705CF3" w:rsidRDefault="00DB25DD" w:rsidP="00705CF3">
      <w:pPr>
        <w:numPr>
          <w:ilvl w:val="0"/>
          <w:numId w:val="3"/>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Efficient order processing and user management contribute to seamless user experience and business growth.</w:t>
      </w:r>
    </w:p>
    <w:p w14:paraId="6D130CF3" w14:textId="77777777" w:rsidR="00DB25DD" w:rsidRPr="00705CF3" w:rsidRDefault="00DB25DD" w:rsidP="00705CF3">
      <w:pPr>
        <w:numPr>
          <w:ilvl w:val="0"/>
          <w:numId w:val="3"/>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Content management tools support marketing efforts and brand consistency.</w:t>
      </w:r>
    </w:p>
    <w:p w14:paraId="0EE4C8BB" w14:textId="77777777" w:rsidR="00DB25DD" w:rsidRPr="00705CF3" w:rsidRDefault="00DB25DD" w:rsidP="00705CF3">
      <w:pPr>
        <w:spacing w:line="276" w:lineRule="auto"/>
        <w:jc w:val="both"/>
        <w:rPr>
          <w:rFonts w:ascii="Times New Roman" w:hAnsi="Times New Roman" w:cs="Times New Roman"/>
          <w:sz w:val="28"/>
          <w:szCs w:val="28"/>
        </w:rPr>
      </w:pPr>
    </w:p>
    <w:p w14:paraId="79F56A8C" w14:textId="77777777" w:rsidR="00DB25DD" w:rsidRPr="00705CF3" w:rsidRDefault="00DB25DD" w:rsidP="00705CF3">
      <w:pPr>
        <w:spacing w:line="276" w:lineRule="auto"/>
        <w:jc w:val="both"/>
        <w:rPr>
          <w:rFonts w:ascii="Times New Roman" w:hAnsi="Times New Roman" w:cs="Times New Roman"/>
          <w:sz w:val="28"/>
          <w:szCs w:val="28"/>
        </w:rPr>
      </w:pPr>
    </w:p>
    <w:p w14:paraId="57057B0A" w14:textId="77777777" w:rsidR="00DB25DD" w:rsidRPr="00705CF3" w:rsidRDefault="00DB25DD" w:rsidP="00705CF3">
      <w:pPr>
        <w:spacing w:line="276"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Importance for User:</w:t>
      </w:r>
    </w:p>
    <w:p w14:paraId="084E03FB" w14:textId="77777777" w:rsidR="00DB25DD" w:rsidRPr="00705CF3" w:rsidRDefault="00DB25DD" w:rsidP="00705CF3">
      <w:pPr>
        <w:spacing w:line="276" w:lineRule="auto"/>
        <w:jc w:val="both"/>
        <w:rPr>
          <w:rFonts w:ascii="Times New Roman" w:hAnsi="Times New Roman" w:cs="Times New Roman"/>
          <w:b/>
          <w:bCs/>
          <w:sz w:val="28"/>
          <w:szCs w:val="28"/>
        </w:rPr>
      </w:pPr>
    </w:p>
    <w:p w14:paraId="33FB6364" w14:textId="77777777" w:rsidR="00DB25DD" w:rsidRPr="00705CF3" w:rsidRDefault="00DB25DD" w:rsidP="00705CF3">
      <w:pPr>
        <w:pStyle w:val="ListParagraph"/>
        <w:numPr>
          <w:ilvl w:val="0"/>
          <w:numId w:val="4"/>
        </w:numPr>
        <w:spacing w:after="0" w:line="276" w:lineRule="auto"/>
        <w:rPr>
          <w:bCs w:val="0"/>
          <w:sz w:val="28"/>
          <w:szCs w:val="28"/>
        </w:rPr>
      </w:pPr>
      <w:r w:rsidRPr="00705CF3">
        <w:rPr>
          <w:sz w:val="28"/>
          <w:szCs w:val="28"/>
        </w:rPr>
        <w:t>The user dashboard empowers customers to have control over their account and shopping experience.</w:t>
      </w:r>
    </w:p>
    <w:p w14:paraId="4E20B770" w14:textId="77777777" w:rsidR="00DB25DD" w:rsidRPr="00705CF3" w:rsidRDefault="00DB25DD" w:rsidP="00705CF3">
      <w:pPr>
        <w:pStyle w:val="ListParagraph"/>
        <w:numPr>
          <w:ilvl w:val="0"/>
          <w:numId w:val="4"/>
        </w:numPr>
        <w:spacing w:after="0" w:line="276" w:lineRule="auto"/>
        <w:rPr>
          <w:sz w:val="28"/>
          <w:szCs w:val="28"/>
        </w:rPr>
      </w:pPr>
      <w:r w:rsidRPr="00705CF3">
        <w:rPr>
          <w:sz w:val="28"/>
          <w:szCs w:val="28"/>
        </w:rPr>
        <w:t>Easy access to order history and Wishlist features simplifies repeat purchases.</w:t>
      </w:r>
    </w:p>
    <w:p w14:paraId="582A21CC" w14:textId="77777777" w:rsidR="00DB25DD" w:rsidRPr="00705CF3" w:rsidRDefault="00DB25DD" w:rsidP="00705CF3">
      <w:pPr>
        <w:pStyle w:val="ListParagraph"/>
        <w:numPr>
          <w:ilvl w:val="0"/>
          <w:numId w:val="4"/>
        </w:numPr>
        <w:spacing w:after="160" w:line="276" w:lineRule="auto"/>
        <w:rPr>
          <w:sz w:val="28"/>
          <w:szCs w:val="28"/>
        </w:rPr>
      </w:pPr>
      <w:r w:rsidRPr="00705CF3">
        <w:rPr>
          <w:sz w:val="28"/>
          <w:szCs w:val="28"/>
        </w:rPr>
        <w:t>Notifications keep users informed and engaged, improving their overall satisfaction.</w:t>
      </w:r>
    </w:p>
    <w:p w14:paraId="635F6E57" w14:textId="0B5F9D30"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noProof/>
          <w:sz w:val="28"/>
          <w:szCs w:val="28"/>
        </w:rPr>
        <w:drawing>
          <wp:inline distT="0" distB="0" distL="0" distR="0" wp14:anchorId="2A16D48F" wp14:editId="22EEEBE6">
            <wp:extent cx="5731510" cy="2719070"/>
            <wp:effectExtent l="0" t="0" r="2540" b="5080"/>
            <wp:docPr id="1890973815" name="Picture 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19070"/>
                    </a:xfrm>
                    <a:prstGeom prst="rect">
                      <a:avLst/>
                    </a:prstGeom>
                    <a:noFill/>
                    <a:ln>
                      <a:noFill/>
                    </a:ln>
                  </pic:spPr>
                </pic:pic>
              </a:graphicData>
            </a:graphic>
          </wp:inline>
        </w:drawing>
      </w:r>
    </w:p>
    <w:p w14:paraId="5F18FAA3" w14:textId="77777777" w:rsidR="00DB25DD" w:rsidRPr="00705CF3" w:rsidRDefault="00DB25DD" w:rsidP="00705CF3">
      <w:pPr>
        <w:spacing w:line="276" w:lineRule="auto"/>
        <w:jc w:val="both"/>
        <w:rPr>
          <w:rFonts w:ascii="Times New Roman" w:hAnsi="Times New Roman" w:cs="Times New Roman"/>
          <w:sz w:val="28"/>
          <w:szCs w:val="28"/>
        </w:rPr>
      </w:pPr>
    </w:p>
    <w:p w14:paraId="5C5422CB"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Admin Dashboard:</w:t>
      </w:r>
    </w:p>
    <w:p w14:paraId="22C7AEF3"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i/>
          <w:iCs/>
          <w:sz w:val="28"/>
          <w:szCs w:val="28"/>
        </w:rPr>
        <w:t>Key Features and Functions:</w:t>
      </w:r>
    </w:p>
    <w:p w14:paraId="618F54A7" w14:textId="77777777" w:rsidR="00DB25DD" w:rsidRPr="00705CF3" w:rsidRDefault="00DB25DD" w:rsidP="00705CF3">
      <w:pPr>
        <w:numPr>
          <w:ilvl w:val="0"/>
          <w:numId w:val="5"/>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User Management:</w:t>
      </w:r>
      <w:r w:rsidRPr="00705CF3">
        <w:rPr>
          <w:rFonts w:ascii="Times New Roman" w:hAnsi="Times New Roman" w:cs="Times New Roman"/>
          <w:sz w:val="28"/>
          <w:szCs w:val="28"/>
        </w:rPr>
        <w:t xml:space="preserve"> The admin dashboard provides tools for managing user accounts, including the ability to create, edit, or deactivate accounts. It also enables admin to assign roles and permissions to users.</w:t>
      </w:r>
    </w:p>
    <w:p w14:paraId="52AF633B" w14:textId="77777777" w:rsidR="00DB25DD" w:rsidRPr="00705CF3" w:rsidRDefault="00DB25DD" w:rsidP="00705CF3">
      <w:pPr>
        <w:numPr>
          <w:ilvl w:val="0"/>
          <w:numId w:val="5"/>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Product Management:</w:t>
      </w:r>
      <w:r w:rsidRPr="00705CF3">
        <w:rPr>
          <w:rFonts w:ascii="Times New Roman" w:hAnsi="Times New Roman" w:cs="Times New Roman"/>
          <w:sz w:val="28"/>
          <w:szCs w:val="28"/>
        </w:rPr>
        <w:t xml:space="preserve"> Admins can add new vegetables, update product information, adjust pricing, and manage inventory. They can also categorize products for better organization.</w:t>
      </w:r>
    </w:p>
    <w:p w14:paraId="2D7EC319" w14:textId="77777777" w:rsidR="00DB25DD" w:rsidRPr="00705CF3" w:rsidRDefault="00DB25DD" w:rsidP="00705CF3">
      <w:pPr>
        <w:numPr>
          <w:ilvl w:val="0"/>
          <w:numId w:val="5"/>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Order Processing:</w:t>
      </w:r>
      <w:r w:rsidRPr="00705CF3">
        <w:rPr>
          <w:rFonts w:ascii="Times New Roman" w:hAnsi="Times New Roman" w:cs="Times New Roman"/>
          <w:sz w:val="28"/>
          <w:szCs w:val="28"/>
        </w:rPr>
        <w:t xml:space="preserve"> Admins can view and manage customer orders, process payments, and track order status. This feature ensures smooth order fulfillment.</w:t>
      </w:r>
    </w:p>
    <w:p w14:paraId="730F68CD" w14:textId="77777777" w:rsidR="00DB25DD" w:rsidRPr="00705CF3" w:rsidRDefault="00DB25DD" w:rsidP="00705CF3">
      <w:pPr>
        <w:numPr>
          <w:ilvl w:val="0"/>
          <w:numId w:val="5"/>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lastRenderedPageBreak/>
        <w:t>Analytics and Reports:</w:t>
      </w:r>
      <w:r w:rsidRPr="00705CF3">
        <w:rPr>
          <w:rFonts w:ascii="Times New Roman" w:hAnsi="Times New Roman" w:cs="Times New Roman"/>
          <w:sz w:val="28"/>
          <w:szCs w:val="28"/>
        </w:rPr>
        <w:t xml:space="preserve"> The admin dashboard provides access to valuable analytics, including sales data, user behavior, and inventory trends. Customizable reports assist in making informed decisions.</w:t>
      </w:r>
    </w:p>
    <w:p w14:paraId="31346EB2" w14:textId="77777777" w:rsidR="00DB25DD" w:rsidRPr="00705CF3" w:rsidRDefault="00DB25DD" w:rsidP="00705CF3">
      <w:pPr>
        <w:numPr>
          <w:ilvl w:val="0"/>
          <w:numId w:val="5"/>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Content Management:</w:t>
      </w:r>
      <w:r w:rsidRPr="00705CF3">
        <w:rPr>
          <w:rFonts w:ascii="Times New Roman" w:hAnsi="Times New Roman" w:cs="Times New Roman"/>
          <w:sz w:val="28"/>
          <w:szCs w:val="28"/>
        </w:rPr>
        <w:t xml:space="preserve"> Admins can control content on the website, including banners, promotions, and informational pages. This allows for flexibility in marketing and branding efforts.</w:t>
      </w:r>
    </w:p>
    <w:p w14:paraId="43875DA2" w14:textId="68D4E9B9"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noProof/>
          <w:sz w:val="28"/>
          <w:szCs w:val="28"/>
        </w:rPr>
        <w:drawing>
          <wp:inline distT="0" distB="0" distL="0" distR="0" wp14:anchorId="48E544D2" wp14:editId="039269BB">
            <wp:extent cx="5731510" cy="2637790"/>
            <wp:effectExtent l="0" t="0" r="2540" b="0"/>
            <wp:docPr id="84491023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3B1FE7D1" w14:textId="77777777" w:rsidR="00DB25DD" w:rsidRPr="00705CF3" w:rsidRDefault="00DB25DD" w:rsidP="00705CF3">
      <w:pPr>
        <w:spacing w:line="276" w:lineRule="auto"/>
        <w:jc w:val="both"/>
        <w:rPr>
          <w:rFonts w:ascii="Times New Roman" w:hAnsi="Times New Roman" w:cs="Times New Roman"/>
          <w:sz w:val="28"/>
          <w:szCs w:val="28"/>
        </w:rPr>
      </w:pPr>
    </w:p>
    <w:p w14:paraId="520D2034"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User Dashboard:</w:t>
      </w:r>
    </w:p>
    <w:p w14:paraId="5C995E94" w14:textId="77777777" w:rsidR="00DB25DD" w:rsidRPr="00705CF3" w:rsidRDefault="00DB25DD" w:rsidP="00705CF3">
      <w:pPr>
        <w:spacing w:line="276" w:lineRule="auto"/>
        <w:jc w:val="both"/>
        <w:rPr>
          <w:rFonts w:ascii="Times New Roman" w:hAnsi="Times New Roman" w:cs="Times New Roman"/>
          <w:i/>
          <w:iCs/>
          <w:sz w:val="28"/>
          <w:szCs w:val="28"/>
        </w:rPr>
      </w:pPr>
      <w:r w:rsidRPr="00705CF3">
        <w:rPr>
          <w:rFonts w:ascii="Times New Roman" w:hAnsi="Times New Roman" w:cs="Times New Roman"/>
          <w:i/>
          <w:iCs/>
          <w:sz w:val="28"/>
          <w:szCs w:val="28"/>
        </w:rPr>
        <w:t>Key Features and Functions:</w:t>
      </w:r>
    </w:p>
    <w:p w14:paraId="02CE3EFE" w14:textId="77777777" w:rsidR="00DB25DD" w:rsidRPr="00705CF3" w:rsidRDefault="00DB25DD" w:rsidP="00705CF3">
      <w:pPr>
        <w:spacing w:line="276" w:lineRule="auto"/>
        <w:jc w:val="both"/>
        <w:rPr>
          <w:rFonts w:ascii="Times New Roman" w:hAnsi="Times New Roman" w:cs="Times New Roman"/>
          <w:sz w:val="28"/>
          <w:szCs w:val="28"/>
        </w:rPr>
      </w:pPr>
    </w:p>
    <w:p w14:paraId="3D5346FA" w14:textId="77777777" w:rsidR="00DB25DD" w:rsidRPr="00705CF3" w:rsidRDefault="00DB25DD" w:rsidP="00705CF3">
      <w:pPr>
        <w:numPr>
          <w:ilvl w:val="0"/>
          <w:numId w:val="6"/>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Account Management:</w:t>
      </w:r>
      <w:r w:rsidRPr="00705CF3">
        <w:rPr>
          <w:rFonts w:ascii="Times New Roman" w:hAnsi="Times New Roman" w:cs="Times New Roman"/>
          <w:sz w:val="28"/>
          <w:szCs w:val="28"/>
          <w:u w:val="single"/>
        </w:rPr>
        <w:t xml:space="preserve"> </w:t>
      </w:r>
      <w:r w:rsidRPr="00705CF3">
        <w:rPr>
          <w:rFonts w:ascii="Times New Roman" w:hAnsi="Times New Roman" w:cs="Times New Roman"/>
          <w:sz w:val="28"/>
          <w:szCs w:val="28"/>
        </w:rPr>
        <w:t>Users can view and edit their profiles, update contact information, and manage their preferences, including notification settings.</w:t>
      </w:r>
    </w:p>
    <w:p w14:paraId="3ED6C136" w14:textId="77777777" w:rsidR="00DB25DD" w:rsidRPr="00705CF3" w:rsidRDefault="00DB25DD" w:rsidP="00705CF3">
      <w:pPr>
        <w:numPr>
          <w:ilvl w:val="0"/>
          <w:numId w:val="6"/>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Shopping Cart:</w:t>
      </w:r>
      <w:r w:rsidRPr="00705CF3">
        <w:rPr>
          <w:rFonts w:ascii="Times New Roman" w:hAnsi="Times New Roman" w:cs="Times New Roman"/>
          <w:sz w:val="28"/>
          <w:szCs w:val="28"/>
        </w:rPr>
        <w:t xml:space="preserve"> Users can add, remove, and update items in their shopping cart, review product details, and proceed to checkout.</w:t>
      </w:r>
    </w:p>
    <w:p w14:paraId="4FBEFDAC" w14:textId="77777777" w:rsidR="00DB25DD" w:rsidRPr="00705CF3" w:rsidRDefault="00DB25DD" w:rsidP="00705CF3">
      <w:pPr>
        <w:numPr>
          <w:ilvl w:val="0"/>
          <w:numId w:val="6"/>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Order History:</w:t>
      </w:r>
      <w:r w:rsidRPr="00705CF3">
        <w:rPr>
          <w:rFonts w:ascii="Times New Roman" w:hAnsi="Times New Roman" w:cs="Times New Roman"/>
          <w:sz w:val="28"/>
          <w:szCs w:val="28"/>
        </w:rPr>
        <w:t xml:space="preserve"> A record of past orders and their status allows users to track deliveries and view their purchase history.</w:t>
      </w:r>
    </w:p>
    <w:p w14:paraId="6D168D24" w14:textId="77777777" w:rsidR="00DB25DD" w:rsidRPr="00705CF3" w:rsidRDefault="00DB25DD" w:rsidP="00705CF3">
      <w:pPr>
        <w:numPr>
          <w:ilvl w:val="0"/>
          <w:numId w:val="6"/>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Wishlist:</w:t>
      </w:r>
      <w:r w:rsidRPr="00705CF3">
        <w:rPr>
          <w:rFonts w:ascii="Times New Roman" w:hAnsi="Times New Roman" w:cs="Times New Roman"/>
          <w:sz w:val="28"/>
          <w:szCs w:val="28"/>
        </w:rPr>
        <w:t xml:space="preserve"> Users can create and manage Wishlist, making it convenient to save products for future purchases.</w:t>
      </w:r>
    </w:p>
    <w:p w14:paraId="1531A03B" w14:textId="77777777" w:rsidR="00DB25DD" w:rsidRPr="00705CF3" w:rsidRDefault="00DB25DD" w:rsidP="00705CF3">
      <w:pPr>
        <w:numPr>
          <w:ilvl w:val="0"/>
          <w:numId w:val="6"/>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Notifications:</w:t>
      </w:r>
      <w:r w:rsidRPr="00705CF3">
        <w:rPr>
          <w:rFonts w:ascii="Times New Roman" w:hAnsi="Times New Roman" w:cs="Times New Roman"/>
          <w:sz w:val="28"/>
          <w:szCs w:val="28"/>
        </w:rPr>
        <w:t xml:space="preserve"> Users receive notifications about order confirmations, shipping updates, and special offers, enhancing their engagement with the website.</w:t>
      </w:r>
    </w:p>
    <w:p w14:paraId="2BDCBE8B" w14:textId="77777777" w:rsidR="00DB25DD" w:rsidRPr="00705CF3" w:rsidRDefault="00DB25DD" w:rsidP="00705CF3">
      <w:pPr>
        <w:numPr>
          <w:ilvl w:val="0"/>
          <w:numId w:val="6"/>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Support and Help:</w:t>
      </w:r>
      <w:r w:rsidRPr="00705CF3">
        <w:rPr>
          <w:rFonts w:ascii="Times New Roman" w:hAnsi="Times New Roman" w:cs="Times New Roman"/>
          <w:sz w:val="28"/>
          <w:szCs w:val="28"/>
        </w:rPr>
        <w:t xml:space="preserve"> Access to a support system or FAQs assists users in finding information or resolving issues.</w:t>
      </w:r>
    </w:p>
    <w:p w14:paraId="4E869C6F" w14:textId="77777777" w:rsidR="00DB25DD" w:rsidRPr="00705CF3" w:rsidRDefault="00DB25DD" w:rsidP="00705CF3">
      <w:pPr>
        <w:spacing w:line="276" w:lineRule="auto"/>
        <w:jc w:val="both"/>
        <w:rPr>
          <w:rFonts w:ascii="Times New Roman" w:hAnsi="Times New Roman" w:cs="Times New Roman"/>
          <w:sz w:val="28"/>
          <w:szCs w:val="28"/>
        </w:rPr>
      </w:pPr>
    </w:p>
    <w:p w14:paraId="1D2C222C" w14:textId="77777777" w:rsidR="00DB25DD" w:rsidRPr="00705CF3" w:rsidRDefault="00DB25DD" w:rsidP="00705CF3">
      <w:pPr>
        <w:spacing w:line="276" w:lineRule="auto"/>
        <w:jc w:val="both"/>
        <w:rPr>
          <w:rFonts w:ascii="Times New Roman" w:hAnsi="Times New Roman" w:cs="Times New Roman"/>
          <w:sz w:val="28"/>
          <w:szCs w:val="28"/>
        </w:rPr>
      </w:pPr>
    </w:p>
    <w:p w14:paraId="2D86B178" w14:textId="77777777" w:rsidR="00DB25DD" w:rsidRPr="00705CF3" w:rsidRDefault="00DB25DD" w:rsidP="00705CF3">
      <w:pPr>
        <w:spacing w:line="276" w:lineRule="auto"/>
        <w:ind w:left="2880" w:firstLine="720"/>
        <w:jc w:val="both"/>
        <w:rPr>
          <w:rFonts w:ascii="Times New Roman" w:hAnsi="Times New Roman" w:cs="Times New Roman"/>
          <w:b/>
          <w:bCs/>
          <w:sz w:val="36"/>
          <w:szCs w:val="36"/>
          <w:u w:val="single"/>
        </w:rPr>
      </w:pPr>
      <w:r w:rsidRPr="00705CF3">
        <w:rPr>
          <w:rFonts w:ascii="Times New Roman" w:hAnsi="Times New Roman" w:cs="Times New Roman"/>
          <w:b/>
          <w:bCs/>
          <w:sz w:val="36"/>
          <w:szCs w:val="36"/>
          <w:u w:val="single"/>
        </w:rPr>
        <w:t>Shop Page</w:t>
      </w:r>
    </w:p>
    <w:p w14:paraId="189FD8D9" w14:textId="77777777" w:rsidR="00AE6ECD" w:rsidRPr="00705CF3" w:rsidRDefault="00AE6ECD" w:rsidP="00705CF3">
      <w:pPr>
        <w:spacing w:line="276" w:lineRule="auto"/>
        <w:jc w:val="both"/>
        <w:rPr>
          <w:rFonts w:ascii="Times New Roman" w:hAnsi="Times New Roman" w:cs="Times New Roman"/>
          <w:b/>
          <w:bCs/>
          <w:sz w:val="36"/>
          <w:szCs w:val="36"/>
          <w:u w:val="single"/>
        </w:rPr>
      </w:pPr>
    </w:p>
    <w:p w14:paraId="23531373" w14:textId="77D11E60"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noProof/>
          <w:sz w:val="28"/>
          <w:szCs w:val="28"/>
        </w:rPr>
        <w:drawing>
          <wp:inline distT="0" distB="0" distL="0" distR="0" wp14:anchorId="1E8E0216" wp14:editId="73BBB818">
            <wp:extent cx="5731510" cy="2961005"/>
            <wp:effectExtent l="0" t="0" r="2540" b="0"/>
            <wp:docPr id="1475297054" name="Picture 5" descr="A screenshot of a food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food stor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61005"/>
                    </a:xfrm>
                    <a:prstGeom prst="rect">
                      <a:avLst/>
                    </a:prstGeom>
                    <a:noFill/>
                    <a:ln>
                      <a:noFill/>
                    </a:ln>
                  </pic:spPr>
                </pic:pic>
              </a:graphicData>
            </a:graphic>
          </wp:inline>
        </w:drawing>
      </w:r>
    </w:p>
    <w:p w14:paraId="451DE7DC" w14:textId="77777777" w:rsidR="00DB25DD" w:rsidRPr="00705CF3" w:rsidRDefault="00DB25DD" w:rsidP="00705CF3">
      <w:pPr>
        <w:spacing w:line="276" w:lineRule="auto"/>
        <w:jc w:val="both"/>
        <w:rPr>
          <w:rFonts w:ascii="Times New Roman" w:hAnsi="Times New Roman" w:cs="Times New Roman"/>
          <w:sz w:val="28"/>
          <w:szCs w:val="28"/>
        </w:rPr>
      </w:pPr>
    </w:p>
    <w:p w14:paraId="2754CEE5"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The main shop page is where customers can select the products that they want to add to their cart. Users can scroll down the mouse to browse all the products, or filter by categories or filter by price range in each product, user can see it short description and their available status. Therefore, customers can consider buying it or not.</w:t>
      </w:r>
    </w:p>
    <w:p w14:paraId="7B91F736" w14:textId="77777777" w:rsidR="00DB25DD" w:rsidRPr="00705CF3" w:rsidRDefault="00DB25DD" w:rsidP="00705CF3">
      <w:pPr>
        <w:spacing w:line="276" w:lineRule="auto"/>
        <w:jc w:val="both"/>
        <w:rPr>
          <w:rFonts w:ascii="Times New Roman" w:hAnsi="Times New Roman" w:cs="Times New Roman"/>
          <w:sz w:val="28"/>
          <w:szCs w:val="28"/>
        </w:rPr>
      </w:pPr>
    </w:p>
    <w:p w14:paraId="29C5D285" w14:textId="77777777" w:rsidR="00DB25DD" w:rsidRPr="00705CF3" w:rsidRDefault="00DB25DD" w:rsidP="00705CF3">
      <w:pPr>
        <w:numPr>
          <w:ilvl w:val="0"/>
          <w:numId w:val="7"/>
        </w:numPr>
        <w:spacing w:line="276" w:lineRule="auto"/>
        <w:jc w:val="both"/>
        <w:rPr>
          <w:rFonts w:ascii="Times New Roman" w:hAnsi="Times New Roman" w:cs="Times New Roman"/>
          <w:sz w:val="28"/>
          <w:szCs w:val="28"/>
          <w:u w:val="single"/>
        </w:rPr>
      </w:pPr>
      <w:r w:rsidRPr="00705CF3">
        <w:rPr>
          <w:rFonts w:ascii="Times New Roman" w:hAnsi="Times New Roman" w:cs="Times New Roman"/>
          <w:b/>
          <w:bCs/>
          <w:sz w:val="28"/>
          <w:szCs w:val="28"/>
          <w:u w:val="single"/>
        </w:rPr>
        <w:t>Product Showcase:</w:t>
      </w:r>
    </w:p>
    <w:p w14:paraId="252A148E" w14:textId="77777777" w:rsidR="00DB25DD" w:rsidRPr="00705CF3" w:rsidRDefault="00DB25DD" w:rsidP="00705CF3">
      <w:pPr>
        <w:numPr>
          <w:ilvl w:val="1"/>
          <w:numId w:val="7"/>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This section highlights featured or popular vegetable products.</w:t>
      </w:r>
    </w:p>
    <w:p w14:paraId="5A635610" w14:textId="77777777" w:rsidR="00DB25DD" w:rsidRPr="00705CF3" w:rsidRDefault="00DB25DD" w:rsidP="00705CF3">
      <w:pPr>
        <w:numPr>
          <w:ilvl w:val="1"/>
          <w:numId w:val="7"/>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It may include high-resolution images of individual vegetables or product categories.</w:t>
      </w:r>
    </w:p>
    <w:p w14:paraId="2FE992C8" w14:textId="77777777" w:rsidR="00DB25DD" w:rsidRPr="00705CF3" w:rsidRDefault="00DB25DD" w:rsidP="00705CF3">
      <w:pPr>
        <w:numPr>
          <w:ilvl w:val="1"/>
          <w:numId w:val="7"/>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Each product/item typically includes its name, price, and a brief description.</w:t>
      </w:r>
    </w:p>
    <w:p w14:paraId="2EB0DCDF" w14:textId="77777777" w:rsidR="00DB25DD" w:rsidRPr="00705CF3" w:rsidRDefault="00DB25DD" w:rsidP="00705CF3">
      <w:pPr>
        <w:numPr>
          <w:ilvl w:val="1"/>
          <w:numId w:val="7"/>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Clickable product tiles that take users to detailed product pages.</w:t>
      </w:r>
    </w:p>
    <w:p w14:paraId="52162529" w14:textId="77777777" w:rsidR="00DB25DD" w:rsidRPr="00705CF3" w:rsidRDefault="00DB25DD" w:rsidP="00705CF3">
      <w:pPr>
        <w:numPr>
          <w:ilvl w:val="0"/>
          <w:numId w:val="7"/>
        </w:numPr>
        <w:spacing w:line="276" w:lineRule="auto"/>
        <w:jc w:val="both"/>
        <w:rPr>
          <w:rFonts w:ascii="Times New Roman" w:hAnsi="Times New Roman" w:cs="Times New Roman"/>
          <w:sz w:val="28"/>
          <w:szCs w:val="28"/>
          <w:u w:val="single"/>
        </w:rPr>
      </w:pPr>
      <w:r w:rsidRPr="00705CF3">
        <w:rPr>
          <w:rFonts w:ascii="Times New Roman" w:hAnsi="Times New Roman" w:cs="Times New Roman"/>
          <w:b/>
          <w:bCs/>
          <w:sz w:val="28"/>
          <w:szCs w:val="28"/>
          <w:u w:val="single"/>
        </w:rPr>
        <w:t>Categories or Sections:</w:t>
      </w:r>
    </w:p>
    <w:p w14:paraId="369C810B" w14:textId="77777777" w:rsidR="00DB25DD" w:rsidRPr="00705CF3" w:rsidRDefault="00DB25DD" w:rsidP="00705CF3">
      <w:pPr>
        <w:numPr>
          <w:ilvl w:val="1"/>
          <w:numId w:val="7"/>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A section that lists main product categories (e.g., fruits, vegetables, organic).</w:t>
      </w:r>
    </w:p>
    <w:p w14:paraId="2D0F5319" w14:textId="77777777" w:rsidR="00DB25DD" w:rsidRPr="00705CF3" w:rsidRDefault="00DB25DD" w:rsidP="00705CF3">
      <w:pPr>
        <w:numPr>
          <w:ilvl w:val="1"/>
          <w:numId w:val="7"/>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Clickable category images or icons to help users quickly navigate to specific product types.</w:t>
      </w:r>
    </w:p>
    <w:p w14:paraId="3FF3A03A" w14:textId="77777777" w:rsidR="00DB25DD" w:rsidRPr="00705CF3" w:rsidRDefault="00DB25DD" w:rsidP="00705CF3">
      <w:pPr>
        <w:numPr>
          <w:ilvl w:val="1"/>
          <w:numId w:val="7"/>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A brief description or benefits of each category.</w:t>
      </w:r>
    </w:p>
    <w:p w14:paraId="0056A91E" w14:textId="77777777" w:rsidR="00DB25DD" w:rsidRPr="00705CF3" w:rsidRDefault="00DB25DD" w:rsidP="00705CF3">
      <w:pPr>
        <w:numPr>
          <w:ilvl w:val="0"/>
          <w:numId w:val="7"/>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Special Offers or Promotions:</w:t>
      </w:r>
    </w:p>
    <w:p w14:paraId="17A2816C" w14:textId="77777777" w:rsidR="00DB25DD" w:rsidRPr="00705CF3" w:rsidRDefault="00DB25DD" w:rsidP="00705CF3">
      <w:pPr>
        <w:numPr>
          <w:ilvl w:val="1"/>
          <w:numId w:val="7"/>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lastRenderedPageBreak/>
        <w:t>If applicable, this section can showcase ongoing promotions or discounts.</w:t>
      </w:r>
    </w:p>
    <w:p w14:paraId="504BD571" w14:textId="77777777" w:rsidR="00DB25DD" w:rsidRPr="00705CF3" w:rsidRDefault="00DB25DD" w:rsidP="00705CF3">
      <w:pPr>
        <w:numPr>
          <w:ilvl w:val="1"/>
          <w:numId w:val="7"/>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Eye-catching banners or graphics to draw attention to special deals.</w:t>
      </w:r>
    </w:p>
    <w:p w14:paraId="084823A8" w14:textId="77777777" w:rsidR="00DB25DD" w:rsidRPr="00705CF3" w:rsidRDefault="00DB25DD" w:rsidP="00705CF3">
      <w:pPr>
        <w:numPr>
          <w:ilvl w:val="1"/>
          <w:numId w:val="7"/>
        </w:num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CTA buttons to encourage users to explore these offers.</w:t>
      </w:r>
    </w:p>
    <w:p w14:paraId="1507F1F8" w14:textId="77777777" w:rsidR="002F52FF" w:rsidRPr="00705CF3" w:rsidRDefault="002F52FF" w:rsidP="00705CF3">
      <w:pPr>
        <w:spacing w:line="276" w:lineRule="auto"/>
        <w:ind w:left="1440"/>
        <w:jc w:val="both"/>
        <w:rPr>
          <w:rFonts w:ascii="Times New Roman" w:hAnsi="Times New Roman" w:cs="Times New Roman"/>
          <w:sz w:val="28"/>
          <w:szCs w:val="28"/>
        </w:rPr>
      </w:pPr>
    </w:p>
    <w:p w14:paraId="11A1BB70" w14:textId="77777777" w:rsidR="002F52FF" w:rsidRPr="00705CF3" w:rsidRDefault="002F52FF" w:rsidP="00705CF3">
      <w:pPr>
        <w:spacing w:line="276" w:lineRule="auto"/>
        <w:ind w:left="1440"/>
        <w:jc w:val="both"/>
        <w:rPr>
          <w:rFonts w:ascii="Times New Roman" w:hAnsi="Times New Roman" w:cs="Times New Roman"/>
          <w:sz w:val="28"/>
          <w:szCs w:val="28"/>
        </w:rPr>
      </w:pPr>
    </w:p>
    <w:p w14:paraId="528C9449" w14:textId="77777777" w:rsidR="00DB25DD" w:rsidRPr="00705CF3" w:rsidRDefault="00DB25DD" w:rsidP="00705CF3">
      <w:pPr>
        <w:spacing w:line="276" w:lineRule="auto"/>
        <w:ind w:left="1440"/>
        <w:jc w:val="both"/>
        <w:rPr>
          <w:rFonts w:ascii="Times New Roman" w:hAnsi="Times New Roman" w:cs="Times New Roman"/>
          <w:b/>
          <w:bCs/>
          <w:sz w:val="36"/>
          <w:szCs w:val="36"/>
          <w:u w:val="single"/>
        </w:rPr>
      </w:pPr>
      <w:r w:rsidRPr="00705CF3">
        <w:rPr>
          <w:rFonts w:ascii="Times New Roman" w:hAnsi="Times New Roman" w:cs="Times New Roman"/>
          <w:b/>
          <w:bCs/>
          <w:sz w:val="36"/>
          <w:szCs w:val="36"/>
          <w:u w:val="single"/>
        </w:rPr>
        <w:t>Cart Page</w:t>
      </w:r>
    </w:p>
    <w:p w14:paraId="3543C508" w14:textId="77777777" w:rsidR="00AE6ECD" w:rsidRPr="00705CF3" w:rsidRDefault="00AE6ECD" w:rsidP="00705CF3">
      <w:pPr>
        <w:spacing w:line="276" w:lineRule="auto"/>
        <w:ind w:left="1440"/>
        <w:jc w:val="both"/>
        <w:rPr>
          <w:rFonts w:ascii="Times New Roman" w:hAnsi="Times New Roman" w:cs="Times New Roman"/>
          <w:b/>
          <w:bCs/>
          <w:sz w:val="36"/>
          <w:szCs w:val="36"/>
          <w:u w:val="single"/>
        </w:rPr>
      </w:pPr>
    </w:p>
    <w:p w14:paraId="76218D75" w14:textId="123DFBD9"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noProof/>
          <w:sz w:val="28"/>
          <w:szCs w:val="28"/>
        </w:rPr>
        <w:drawing>
          <wp:inline distT="0" distB="0" distL="0" distR="0" wp14:anchorId="48F2B8A5" wp14:editId="5C5CEB4C">
            <wp:extent cx="5731510" cy="2782570"/>
            <wp:effectExtent l="0" t="0" r="2540" b="0"/>
            <wp:docPr id="1998249924" name="Picture 4"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49924" name="Picture 4" descr="A white rectangular object with black line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82570"/>
                    </a:xfrm>
                    <a:prstGeom prst="rect">
                      <a:avLst/>
                    </a:prstGeom>
                    <a:noFill/>
                    <a:ln>
                      <a:noFill/>
                    </a:ln>
                  </pic:spPr>
                </pic:pic>
              </a:graphicData>
            </a:graphic>
          </wp:inline>
        </w:drawing>
      </w:r>
    </w:p>
    <w:p w14:paraId="003CB2A6" w14:textId="77777777" w:rsidR="00DB25DD" w:rsidRPr="00705CF3" w:rsidRDefault="00DB25DD" w:rsidP="00705CF3">
      <w:pPr>
        <w:spacing w:line="276" w:lineRule="auto"/>
        <w:jc w:val="both"/>
        <w:rPr>
          <w:rFonts w:ascii="Times New Roman" w:hAnsi="Times New Roman" w:cs="Times New Roman"/>
          <w:sz w:val="28"/>
          <w:szCs w:val="28"/>
        </w:rPr>
      </w:pPr>
    </w:p>
    <w:p w14:paraId="339E4892" w14:textId="2286A4C2"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noProof/>
          <w:sz w:val="28"/>
          <w:szCs w:val="28"/>
        </w:rPr>
        <w:drawing>
          <wp:inline distT="0" distB="0" distL="0" distR="0" wp14:anchorId="22A263B1" wp14:editId="0FD79432">
            <wp:extent cx="5731510" cy="2211705"/>
            <wp:effectExtent l="0" t="0" r="2540" b="0"/>
            <wp:docPr id="1674774142" name="Picture 3" descr="A close up of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lose up of fru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14:paraId="5A52E0B5" w14:textId="77777777" w:rsidR="00DB25DD" w:rsidRPr="00705CF3" w:rsidRDefault="00DB25DD" w:rsidP="00705CF3">
      <w:pPr>
        <w:spacing w:line="276" w:lineRule="auto"/>
        <w:jc w:val="both"/>
        <w:rPr>
          <w:rFonts w:ascii="Times New Roman" w:hAnsi="Times New Roman" w:cs="Times New Roman"/>
          <w:sz w:val="28"/>
          <w:szCs w:val="28"/>
        </w:rPr>
      </w:pPr>
    </w:p>
    <w:p w14:paraId="3883558C"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The cart page of our vegetable buying website is an integral component of the user experience and plays a pivotal role in the customer's purchasing journey. This page is designed to provide users with a clear overview of their selected items, offer convenient management options, and ultimately facilitate the seamless completion of their orders.</w:t>
      </w:r>
    </w:p>
    <w:p w14:paraId="2175B4E0" w14:textId="77777777" w:rsidR="00DB25DD" w:rsidRPr="00705CF3" w:rsidRDefault="00DB25DD" w:rsidP="00705CF3">
      <w:pPr>
        <w:spacing w:line="276" w:lineRule="auto"/>
        <w:jc w:val="both"/>
        <w:rPr>
          <w:rFonts w:ascii="Times New Roman" w:hAnsi="Times New Roman" w:cs="Times New Roman"/>
          <w:sz w:val="28"/>
          <w:szCs w:val="28"/>
        </w:rPr>
      </w:pPr>
    </w:p>
    <w:p w14:paraId="3BA8C71F" w14:textId="77777777" w:rsidR="00DB25DD" w:rsidRPr="00705CF3" w:rsidRDefault="00DB25DD" w:rsidP="00705CF3">
      <w:pPr>
        <w:spacing w:line="276"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Key Features and Components:</w:t>
      </w:r>
    </w:p>
    <w:p w14:paraId="54EBD09E" w14:textId="77777777" w:rsidR="00DB25DD" w:rsidRPr="00705CF3" w:rsidRDefault="00DB25DD" w:rsidP="00705CF3">
      <w:pPr>
        <w:spacing w:line="276" w:lineRule="auto"/>
        <w:jc w:val="both"/>
        <w:rPr>
          <w:rFonts w:ascii="Times New Roman" w:hAnsi="Times New Roman" w:cs="Times New Roman"/>
          <w:b/>
          <w:bCs/>
          <w:sz w:val="28"/>
          <w:szCs w:val="28"/>
        </w:rPr>
      </w:pPr>
    </w:p>
    <w:p w14:paraId="75AF2DDD"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Item Summary:</w:t>
      </w:r>
      <w:r w:rsidRPr="00705CF3">
        <w:rPr>
          <w:rFonts w:ascii="Times New Roman" w:hAnsi="Times New Roman" w:cs="Times New Roman"/>
          <w:sz w:val="28"/>
          <w:szCs w:val="28"/>
        </w:rPr>
        <w:t xml:space="preserve"> At the top of the page, users can see a summary of the items they've added to their cart. Each item typically includes an image, name, quantity, and price.</w:t>
      </w:r>
    </w:p>
    <w:p w14:paraId="5C7F69C6" w14:textId="77777777" w:rsidR="00DB25DD" w:rsidRPr="00705CF3" w:rsidRDefault="00DB25DD" w:rsidP="00705CF3">
      <w:pPr>
        <w:spacing w:line="276" w:lineRule="auto"/>
        <w:jc w:val="both"/>
        <w:rPr>
          <w:rFonts w:ascii="Times New Roman" w:hAnsi="Times New Roman" w:cs="Times New Roman"/>
          <w:sz w:val="28"/>
          <w:szCs w:val="28"/>
        </w:rPr>
      </w:pPr>
    </w:p>
    <w:p w14:paraId="1F09BFC0"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Item Details:</w:t>
      </w:r>
      <w:r w:rsidRPr="00705CF3">
        <w:rPr>
          <w:rFonts w:ascii="Times New Roman" w:hAnsi="Times New Roman" w:cs="Times New Roman"/>
          <w:sz w:val="28"/>
          <w:szCs w:val="28"/>
        </w:rPr>
        <w:t xml:space="preserve"> Customers can click on individual items to view more details, such as product descriptions, nutritional information, and customer reviews. This additional information helps users make informed decisions.</w:t>
      </w:r>
    </w:p>
    <w:p w14:paraId="540DF507" w14:textId="77777777" w:rsidR="00DB25DD" w:rsidRPr="00705CF3" w:rsidRDefault="00DB25DD" w:rsidP="00705CF3">
      <w:pPr>
        <w:spacing w:line="276" w:lineRule="auto"/>
        <w:jc w:val="both"/>
        <w:rPr>
          <w:rFonts w:ascii="Times New Roman" w:hAnsi="Times New Roman" w:cs="Times New Roman"/>
          <w:sz w:val="28"/>
          <w:szCs w:val="28"/>
        </w:rPr>
      </w:pPr>
    </w:p>
    <w:p w14:paraId="367DE3F0"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Quantity Adjustment:</w:t>
      </w:r>
      <w:r w:rsidRPr="00705CF3">
        <w:rPr>
          <w:rFonts w:ascii="Times New Roman" w:hAnsi="Times New Roman" w:cs="Times New Roman"/>
          <w:sz w:val="28"/>
          <w:szCs w:val="28"/>
        </w:rPr>
        <w:t xml:space="preserve"> Users can easily modify the quantity of each item or remove items altogether. This flexibility is crucial for customers to tailor their orders according to their preferences and needs.</w:t>
      </w:r>
    </w:p>
    <w:p w14:paraId="169E323A" w14:textId="77777777" w:rsidR="00DB25DD" w:rsidRPr="00705CF3" w:rsidRDefault="00DB25DD" w:rsidP="00705CF3">
      <w:pPr>
        <w:spacing w:line="276" w:lineRule="auto"/>
        <w:jc w:val="both"/>
        <w:rPr>
          <w:rFonts w:ascii="Times New Roman" w:hAnsi="Times New Roman" w:cs="Times New Roman"/>
          <w:sz w:val="28"/>
          <w:szCs w:val="28"/>
        </w:rPr>
      </w:pPr>
    </w:p>
    <w:p w14:paraId="4DF98BD9"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Subtotal:</w:t>
      </w:r>
      <w:r w:rsidRPr="00705CF3">
        <w:rPr>
          <w:rFonts w:ascii="Times New Roman" w:hAnsi="Times New Roman" w:cs="Times New Roman"/>
          <w:sz w:val="28"/>
          <w:szCs w:val="28"/>
        </w:rPr>
        <w:t xml:space="preserve"> A real-time subtotal is displayed, showing the total cost of the items in the cart. This feature allows customers to keep track of their spending.</w:t>
      </w:r>
    </w:p>
    <w:p w14:paraId="7976E72F" w14:textId="77777777" w:rsidR="00DB25DD" w:rsidRPr="00705CF3" w:rsidRDefault="00DB25DD" w:rsidP="00705CF3">
      <w:pPr>
        <w:spacing w:line="276" w:lineRule="auto"/>
        <w:jc w:val="both"/>
        <w:rPr>
          <w:rFonts w:ascii="Times New Roman" w:hAnsi="Times New Roman" w:cs="Times New Roman"/>
          <w:sz w:val="28"/>
          <w:szCs w:val="28"/>
        </w:rPr>
      </w:pPr>
    </w:p>
    <w:p w14:paraId="618FF0BB"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Promotions and Discounts</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If applicable, any promotions, discounts, or coupon codes that can be applied to the order are prominently displayed. This can encourage customers to take advantage of available deals.</w:t>
      </w:r>
    </w:p>
    <w:p w14:paraId="6A131D1C" w14:textId="77777777" w:rsidR="00DB25DD" w:rsidRPr="00705CF3" w:rsidRDefault="00DB25DD" w:rsidP="00705CF3">
      <w:pPr>
        <w:spacing w:line="276" w:lineRule="auto"/>
        <w:jc w:val="both"/>
        <w:rPr>
          <w:rFonts w:ascii="Times New Roman" w:hAnsi="Times New Roman" w:cs="Times New Roman"/>
          <w:sz w:val="28"/>
          <w:szCs w:val="28"/>
        </w:rPr>
      </w:pPr>
    </w:p>
    <w:p w14:paraId="7A509994"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Continue Shopping:</w:t>
      </w:r>
      <w:r w:rsidRPr="00705CF3">
        <w:rPr>
          <w:rFonts w:ascii="Times New Roman" w:hAnsi="Times New Roman" w:cs="Times New Roman"/>
          <w:sz w:val="28"/>
          <w:szCs w:val="28"/>
        </w:rPr>
        <w:t xml:space="preserve"> A "Continue Shopping" button allows users to return to the product catalog and add more items to their cart.</w:t>
      </w:r>
    </w:p>
    <w:p w14:paraId="0120BDE1" w14:textId="77777777" w:rsidR="00DB25DD" w:rsidRPr="00705CF3" w:rsidRDefault="00DB25DD" w:rsidP="00705CF3">
      <w:pPr>
        <w:spacing w:line="276" w:lineRule="auto"/>
        <w:jc w:val="both"/>
        <w:rPr>
          <w:rFonts w:ascii="Times New Roman" w:hAnsi="Times New Roman" w:cs="Times New Roman"/>
          <w:sz w:val="28"/>
          <w:szCs w:val="28"/>
        </w:rPr>
      </w:pPr>
    </w:p>
    <w:p w14:paraId="6020FEA2"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Proceed to Checkout:</w:t>
      </w:r>
      <w:r w:rsidRPr="00705CF3">
        <w:rPr>
          <w:rFonts w:ascii="Times New Roman" w:hAnsi="Times New Roman" w:cs="Times New Roman"/>
          <w:b/>
          <w:bCs/>
          <w:sz w:val="28"/>
          <w:szCs w:val="28"/>
        </w:rPr>
        <w:t xml:space="preserve"> </w:t>
      </w:r>
      <w:r w:rsidRPr="00705CF3">
        <w:rPr>
          <w:rFonts w:ascii="Times New Roman" w:hAnsi="Times New Roman" w:cs="Times New Roman"/>
          <w:sz w:val="28"/>
          <w:szCs w:val="28"/>
        </w:rPr>
        <w:t>A clear and prominent "Proceed to Checkout" button guides users to the next step in the purchasing process. This button should be easily accessible to encourage conversions.</w:t>
      </w:r>
    </w:p>
    <w:p w14:paraId="6CD578E6" w14:textId="77777777" w:rsidR="00DB25DD" w:rsidRPr="00705CF3" w:rsidRDefault="00DB25DD" w:rsidP="00705CF3">
      <w:pPr>
        <w:spacing w:line="276" w:lineRule="auto"/>
        <w:jc w:val="both"/>
        <w:rPr>
          <w:rFonts w:ascii="Times New Roman" w:hAnsi="Times New Roman" w:cs="Times New Roman"/>
          <w:sz w:val="28"/>
          <w:szCs w:val="28"/>
        </w:rPr>
      </w:pPr>
    </w:p>
    <w:p w14:paraId="548BF202" w14:textId="389D60F5"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Secure Shopping:</w:t>
      </w:r>
      <w:r w:rsidRPr="00705CF3">
        <w:rPr>
          <w:rFonts w:ascii="Times New Roman" w:hAnsi="Times New Roman" w:cs="Times New Roman"/>
          <w:sz w:val="28"/>
          <w:szCs w:val="28"/>
        </w:rPr>
        <w:t xml:space="preserve"> A reassuring message about the security of their </w:t>
      </w:r>
      <w:r w:rsidR="004F6EB1" w:rsidRPr="00705CF3">
        <w:rPr>
          <w:rFonts w:ascii="Times New Roman" w:hAnsi="Times New Roman" w:cs="Times New Roman"/>
          <w:sz w:val="28"/>
          <w:szCs w:val="28"/>
        </w:rPr>
        <w:t>personnel</w:t>
      </w:r>
      <w:r w:rsidRPr="00705CF3">
        <w:rPr>
          <w:rFonts w:ascii="Times New Roman" w:hAnsi="Times New Roman" w:cs="Times New Roman"/>
          <w:sz w:val="28"/>
          <w:szCs w:val="28"/>
        </w:rPr>
        <w:t xml:space="preserve"> and payment information is often displayed to build trust with customers.</w:t>
      </w:r>
    </w:p>
    <w:p w14:paraId="17D02AA5" w14:textId="77777777" w:rsidR="00DB25DD" w:rsidRPr="00705CF3" w:rsidRDefault="00DB25DD" w:rsidP="00705CF3">
      <w:pPr>
        <w:spacing w:line="276" w:lineRule="auto"/>
        <w:jc w:val="both"/>
        <w:rPr>
          <w:rFonts w:ascii="Times New Roman" w:hAnsi="Times New Roman" w:cs="Times New Roman"/>
          <w:sz w:val="28"/>
          <w:szCs w:val="28"/>
        </w:rPr>
      </w:pPr>
    </w:p>
    <w:p w14:paraId="68C275B8" w14:textId="00A72B81" w:rsidR="00DB25DD" w:rsidRPr="00705CF3" w:rsidRDefault="00DB25DD" w:rsidP="00705CF3">
      <w:pPr>
        <w:spacing w:line="276" w:lineRule="auto"/>
        <w:jc w:val="both"/>
        <w:rPr>
          <w:rFonts w:ascii="Times New Roman" w:hAnsi="Times New Roman" w:cs="Times New Roman"/>
          <w:b/>
          <w:bCs/>
          <w:sz w:val="36"/>
          <w:szCs w:val="36"/>
          <w:u w:val="single"/>
        </w:rPr>
      </w:pPr>
      <w:r w:rsidRPr="00705CF3">
        <w:rPr>
          <w:rFonts w:ascii="Times New Roman" w:hAnsi="Times New Roman" w:cs="Times New Roman"/>
          <w:b/>
          <w:bCs/>
          <w:sz w:val="36"/>
          <w:szCs w:val="36"/>
          <w:u w:val="single"/>
        </w:rPr>
        <w:t>Footer</w:t>
      </w:r>
    </w:p>
    <w:p w14:paraId="5F0EF78E" w14:textId="77777777" w:rsidR="002F52FF" w:rsidRPr="00705CF3" w:rsidRDefault="002F52FF" w:rsidP="00705CF3">
      <w:pPr>
        <w:spacing w:line="276" w:lineRule="auto"/>
        <w:jc w:val="both"/>
        <w:rPr>
          <w:rFonts w:ascii="Times New Roman" w:hAnsi="Times New Roman" w:cs="Times New Roman"/>
          <w:b/>
          <w:bCs/>
          <w:sz w:val="36"/>
          <w:szCs w:val="36"/>
          <w:u w:val="single"/>
        </w:rPr>
      </w:pPr>
    </w:p>
    <w:p w14:paraId="072AF481" w14:textId="7306E2F5" w:rsidR="00DB25DD" w:rsidRPr="00705CF3" w:rsidRDefault="00DB25DD" w:rsidP="00705CF3">
      <w:pPr>
        <w:spacing w:line="276" w:lineRule="auto"/>
        <w:jc w:val="both"/>
        <w:rPr>
          <w:rFonts w:ascii="Times New Roman" w:hAnsi="Times New Roman" w:cs="Times New Roman"/>
          <w:sz w:val="28"/>
          <w:szCs w:val="28"/>
          <w:u w:val="single"/>
        </w:rPr>
      </w:pPr>
      <w:r w:rsidRPr="00705CF3">
        <w:rPr>
          <w:rFonts w:ascii="Times New Roman" w:hAnsi="Times New Roman" w:cs="Times New Roman"/>
          <w:noProof/>
          <w:sz w:val="28"/>
          <w:szCs w:val="28"/>
        </w:rPr>
        <w:lastRenderedPageBreak/>
        <w:drawing>
          <wp:inline distT="0" distB="0" distL="0" distR="0" wp14:anchorId="4AD7374C" wp14:editId="416044A8">
            <wp:extent cx="5731510" cy="2954020"/>
            <wp:effectExtent l="0" t="0" r="2540" b="0"/>
            <wp:docPr id="1484674307"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websit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54020"/>
                    </a:xfrm>
                    <a:prstGeom prst="rect">
                      <a:avLst/>
                    </a:prstGeom>
                    <a:noFill/>
                    <a:ln>
                      <a:noFill/>
                    </a:ln>
                  </pic:spPr>
                </pic:pic>
              </a:graphicData>
            </a:graphic>
          </wp:inline>
        </w:drawing>
      </w:r>
    </w:p>
    <w:p w14:paraId="15F2B87B" w14:textId="77777777" w:rsidR="00DB25DD" w:rsidRPr="00705CF3" w:rsidRDefault="00DB25DD" w:rsidP="00705CF3">
      <w:pPr>
        <w:spacing w:line="276" w:lineRule="auto"/>
        <w:jc w:val="both"/>
        <w:rPr>
          <w:rFonts w:ascii="Times New Roman" w:hAnsi="Times New Roman" w:cs="Times New Roman"/>
          <w:sz w:val="28"/>
          <w:szCs w:val="28"/>
          <w:u w:val="single"/>
        </w:rPr>
      </w:pPr>
    </w:p>
    <w:p w14:paraId="1B9C0254"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The footer section of our vegetable buying website is a fundamental component that often goes unnoticed but serves a vital role in ensuring a smooth and trust-building user experience.</w:t>
      </w:r>
    </w:p>
    <w:p w14:paraId="4B121A78"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Key Elements and Functions:</w:t>
      </w:r>
    </w:p>
    <w:p w14:paraId="108E5227" w14:textId="77777777" w:rsidR="00DB25DD" w:rsidRPr="00705CF3" w:rsidRDefault="00DB25DD" w:rsidP="00705CF3">
      <w:pPr>
        <w:numPr>
          <w:ilvl w:val="0"/>
          <w:numId w:val="8"/>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Navigation Links</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The footer typically contains a set of navigation links that provide quick access to important pages, including:</w:t>
      </w:r>
    </w:p>
    <w:p w14:paraId="3EF24C81" w14:textId="77777777" w:rsidR="00DB25DD" w:rsidRPr="00705CF3" w:rsidRDefault="00DB25DD" w:rsidP="00705CF3">
      <w:pPr>
        <w:numPr>
          <w:ilvl w:val="1"/>
          <w:numId w:val="8"/>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FAQs:</w:t>
      </w:r>
      <w:r w:rsidRPr="00705CF3">
        <w:rPr>
          <w:rFonts w:ascii="Times New Roman" w:hAnsi="Times New Roman" w:cs="Times New Roman"/>
          <w:sz w:val="28"/>
          <w:szCs w:val="28"/>
        </w:rPr>
        <w:t xml:space="preserve"> Frequently Asked Questions, which help users find answers to common queries.</w:t>
      </w:r>
    </w:p>
    <w:p w14:paraId="706DBC63" w14:textId="77777777" w:rsidR="00DB25DD" w:rsidRPr="00705CF3" w:rsidRDefault="00DB25DD" w:rsidP="00705CF3">
      <w:pPr>
        <w:numPr>
          <w:ilvl w:val="1"/>
          <w:numId w:val="8"/>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Terms of Service:</w:t>
      </w:r>
      <w:r w:rsidRPr="00705CF3">
        <w:rPr>
          <w:rFonts w:ascii="Times New Roman" w:hAnsi="Times New Roman" w:cs="Times New Roman"/>
          <w:sz w:val="28"/>
          <w:szCs w:val="28"/>
        </w:rPr>
        <w:t xml:space="preserve"> The legal terms and conditions that govern the use of the website.</w:t>
      </w:r>
    </w:p>
    <w:p w14:paraId="3CE125C4" w14:textId="77777777" w:rsidR="00DB25DD" w:rsidRPr="00705CF3" w:rsidRDefault="00DB25DD" w:rsidP="00705CF3">
      <w:pPr>
        <w:numPr>
          <w:ilvl w:val="1"/>
          <w:numId w:val="8"/>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Privacy Policy:</w:t>
      </w:r>
      <w:r w:rsidRPr="00705CF3">
        <w:rPr>
          <w:rFonts w:ascii="Times New Roman" w:hAnsi="Times New Roman" w:cs="Times New Roman"/>
          <w:sz w:val="28"/>
          <w:szCs w:val="28"/>
        </w:rPr>
        <w:t xml:space="preserve"> Information on how user data is collected, used, and protected.</w:t>
      </w:r>
    </w:p>
    <w:p w14:paraId="2472972A" w14:textId="77777777" w:rsidR="00DB25DD" w:rsidRPr="00705CF3" w:rsidRDefault="00DB25DD" w:rsidP="00705CF3">
      <w:pPr>
        <w:numPr>
          <w:ilvl w:val="1"/>
          <w:numId w:val="8"/>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Shipping Information:</w:t>
      </w:r>
      <w:r w:rsidRPr="00705CF3">
        <w:rPr>
          <w:rFonts w:ascii="Times New Roman" w:hAnsi="Times New Roman" w:cs="Times New Roman"/>
          <w:sz w:val="28"/>
          <w:szCs w:val="28"/>
        </w:rPr>
        <w:t xml:space="preserve"> Details regarding shipping options, rates, and delivery times.</w:t>
      </w:r>
    </w:p>
    <w:p w14:paraId="5B1DDA42" w14:textId="77777777" w:rsidR="00DB25DD" w:rsidRPr="00705CF3" w:rsidRDefault="00DB25DD" w:rsidP="00705CF3">
      <w:pPr>
        <w:numPr>
          <w:ilvl w:val="1"/>
          <w:numId w:val="8"/>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Returns and Refunds:</w:t>
      </w:r>
      <w:r w:rsidRPr="00705CF3">
        <w:rPr>
          <w:rFonts w:ascii="Times New Roman" w:hAnsi="Times New Roman" w:cs="Times New Roman"/>
          <w:sz w:val="28"/>
          <w:szCs w:val="28"/>
        </w:rPr>
        <w:t xml:space="preserve"> Policies and procedures for returning products and obtaining refunds.</w:t>
      </w:r>
    </w:p>
    <w:p w14:paraId="234AF211" w14:textId="77777777" w:rsidR="00DB25DD" w:rsidRPr="00705CF3" w:rsidRDefault="00DB25DD" w:rsidP="00705CF3">
      <w:pPr>
        <w:numPr>
          <w:ilvl w:val="1"/>
          <w:numId w:val="8"/>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Follow Us:</w:t>
      </w:r>
      <w:r w:rsidRPr="00705CF3">
        <w:rPr>
          <w:rFonts w:ascii="Times New Roman" w:hAnsi="Times New Roman" w:cs="Times New Roman"/>
          <w:sz w:val="28"/>
          <w:szCs w:val="28"/>
        </w:rPr>
        <w:t xml:space="preserve"> Contact details, including an email address, phone number, and possibly a physical address.</w:t>
      </w:r>
    </w:p>
    <w:p w14:paraId="0D3532B9" w14:textId="77777777" w:rsidR="00DB25DD" w:rsidRPr="00705CF3" w:rsidRDefault="00DB25DD" w:rsidP="00705CF3">
      <w:pPr>
        <w:numPr>
          <w:ilvl w:val="0"/>
          <w:numId w:val="8"/>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Social Media Links</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Icons or links to the website's official social media profiles, allowing users to connect and stay updated with the latest news, promotions, and announcements.</w:t>
      </w:r>
    </w:p>
    <w:p w14:paraId="4CE78DB1" w14:textId="77777777" w:rsidR="00DB25DD" w:rsidRPr="00705CF3" w:rsidRDefault="00DB25DD" w:rsidP="00705CF3">
      <w:pPr>
        <w:numPr>
          <w:ilvl w:val="0"/>
          <w:numId w:val="8"/>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lastRenderedPageBreak/>
        <w:t>Payment Method Logos</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Displaying logos of accepted payment methods (e.g., Visa, Mastercard, PayPal) to reassure users about secure and convenient payment options.</w:t>
      </w:r>
    </w:p>
    <w:p w14:paraId="6A3398C3" w14:textId="77777777" w:rsidR="00DB25DD" w:rsidRPr="00705CF3" w:rsidRDefault="00DB25DD" w:rsidP="00705CF3">
      <w:pPr>
        <w:numPr>
          <w:ilvl w:val="0"/>
          <w:numId w:val="8"/>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Newsletter Signup</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An option for users to subscribe to newsletters or updates, often accompanied by an email input field and a CTA (Call to Action) button, such as "Subscribe."</w:t>
      </w:r>
    </w:p>
    <w:p w14:paraId="58786C65" w14:textId="77777777" w:rsidR="00DB25DD" w:rsidRPr="00705CF3" w:rsidRDefault="00DB25DD" w:rsidP="00705CF3">
      <w:pPr>
        <w:numPr>
          <w:ilvl w:val="0"/>
          <w:numId w:val="8"/>
        </w:numPr>
        <w:spacing w:after="160"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Trust and Security Badges:</w:t>
      </w:r>
      <w:r w:rsidRPr="00705CF3">
        <w:rPr>
          <w:rFonts w:ascii="Times New Roman" w:hAnsi="Times New Roman" w:cs="Times New Roman"/>
          <w:sz w:val="28"/>
          <w:szCs w:val="28"/>
          <w:u w:val="single"/>
        </w:rPr>
        <w:t xml:space="preserve"> </w:t>
      </w:r>
      <w:r w:rsidRPr="00705CF3">
        <w:rPr>
          <w:rFonts w:ascii="Times New Roman" w:hAnsi="Times New Roman" w:cs="Times New Roman"/>
          <w:sz w:val="28"/>
          <w:szCs w:val="28"/>
        </w:rPr>
        <w:t>Icons or seals that signify the website's commitment to security, privacy, and trustworthiness. This can include SSL certificates, security badges, and industry certifications.</w:t>
      </w:r>
    </w:p>
    <w:p w14:paraId="1EE34CB0" w14:textId="0B70AFB9" w:rsidR="00DB25DD" w:rsidRPr="00705CF3" w:rsidRDefault="00DB25DD" w:rsidP="00705CF3">
      <w:pPr>
        <w:numPr>
          <w:ilvl w:val="0"/>
          <w:numId w:val="8"/>
        </w:numPr>
        <w:spacing w:after="160" w:line="276" w:lineRule="auto"/>
        <w:jc w:val="both"/>
        <w:rPr>
          <w:rFonts w:ascii="Times New Roman" w:hAnsi="Times New Roman" w:cs="Times New Roman"/>
          <w:sz w:val="28"/>
          <w:szCs w:val="28"/>
          <w:u w:val="single"/>
        </w:rPr>
      </w:pPr>
      <w:r w:rsidRPr="00705CF3">
        <w:rPr>
          <w:rFonts w:ascii="Times New Roman" w:hAnsi="Times New Roman" w:cs="Times New Roman"/>
          <w:b/>
          <w:bCs/>
          <w:sz w:val="28"/>
          <w:szCs w:val="28"/>
          <w:u w:val="single"/>
        </w:rPr>
        <w:t>Copyright Information</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A copyright notice indicating the ownership and protection of website </w:t>
      </w:r>
      <w:r w:rsidR="004F6EB1" w:rsidRPr="00705CF3">
        <w:rPr>
          <w:rFonts w:ascii="Times New Roman" w:hAnsi="Times New Roman" w:cs="Times New Roman"/>
          <w:sz w:val="28"/>
          <w:szCs w:val="28"/>
        </w:rPr>
        <w:t>content.</w:t>
      </w:r>
    </w:p>
    <w:p w14:paraId="1101C84B" w14:textId="77777777" w:rsidR="00DB25DD" w:rsidRPr="00705CF3" w:rsidRDefault="00DB25DD" w:rsidP="00705CF3">
      <w:pPr>
        <w:spacing w:line="276" w:lineRule="auto"/>
        <w:jc w:val="both"/>
        <w:rPr>
          <w:rFonts w:ascii="Times New Roman" w:hAnsi="Times New Roman" w:cs="Times New Roman"/>
          <w:sz w:val="28"/>
          <w:szCs w:val="28"/>
          <w:u w:val="single"/>
        </w:rPr>
      </w:pPr>
    </w:p>
    <w:p w14:paraId="56E9C5A4" w14:textId="77777777" w:rsidR="00AE6ECD" w:rsidRPr="00705CF3" w:rsidRDefault="00AE6ECD" w:rsidP="00705CF3">
      <w:pPr>
        <w:spacing w:line="276" w:lineRule="auto"/>
        <w:jc w:val="both"/>
        <w:rPr>
          <w:rFonts w:ascii="Times New Roman" w:hAnsi="Times New Roman" w:cs="Times New Roman"/>
          <w:sz w:val="28"/>
          <w:szCs w:val="28"/>
        </w:rPr>
      </w:pPr>
    </w:p>
    <w:p w14:paraId="55F6F3FF" w14:textId="77777777" w:rsidR="00AE6ECD" w:rsidRPr="00705CF3" w:rsidRDefault="00AE6ECD" w:rsidP="00705CF3">
      <w:pPr>
        <w:spacing w:line="276" w:lineRule="auto"/>
        <w:jc w:val="both"/>
        <w:rPr>
          <w:rFonts w:ascii="Times New Roman" w:hAnsi="Times New Roman" w:cs="Times New Roman"/>
          <w:sz w:val="28"/>
          <w:szCs w:val="28"/>
        </w:rPr>
      </w:pPr>
    </w:p>
    <w:p w14:paraId="319C2F5C" w14:textId="77777777" w:rsidR="00AE6ECD" w:rsidRPr="00705CF3" w:rsidRDefault="00AE6ECD" w:rsidP="00705CF3">
      <w:pPr>
        <w:spacing w:line="276" w:lineRule="auto"/>
        <w:jc w:val="both"/>
        <w:rPr>
          <w:rFonts w:ascii="Times New Roman" w:hAnsi="Times New Roman" w:cs="Times New Roman"/>
          <w:sz w:val="28"/>
          <w:szCs w:val="28"/>
        </w:rPr>
      </w:pPr>
    </w:p>
    <w:p w14:paraId="2AA0DF4A" w14:textId="7DFB6D47" w:rsidR="00DB25DD" w:rsidRPr="00705CF3" w:rsidRDefault="00DB25DD" w:rsidP="00705CF3">
      <w:pPr>
        <w:spacing w:line="276" w:lineRule="auto"/>
        <w:jc w:val="both"/>
        <w:rPr>
          <w:rFonts w:ascii="Times New Roman" w:hAnsi="Times New Roman" w:cs="Times New Roman"/>
          <w:b/>
          <w:bCs/>
          <w:sz w:val="36"/>
          <w:szCs w:val="36"/>
          <w:u w:val="single"/>
        </w:rPr>
      </w:pPr>
      <w:r w:rsidRPr="00705CF3">
        <w:rPr>
          <w:rFonts w:ascii="Times New Roman" w:hAnsi="Times New Roman" w:cs="Times New Roman"/>
          <w:b/>
          <w:bCs/>
          <w:sz w:val="36"/>
          <w:szCs w:val="36"/>
          <w:u w:val="single"/>
        </w:rPr>
        <w:t>Review Page</w:t>
      </w:r>
    </w:p>
    <w:p w14:paraId="39BD4BDC" w14:textId="77777777" w:rsidR="00AE6ECD" w:rsidRPr="00705CF3" w:rsidRDefault="00AE6ECD" w:rsidP="00705CF3">
      <w:pPr>
        <w:spacing w:line="276" w:lineRule="auto"/>
        <w:jc w:val="both"/>
        <w:rPr>
          <w:rFonts w:ascii="Times New Roman" w:hAnsi="Times New Roman" w:cs="Times New Roman"/>
          <w:b/>
          <w:bCs/>
          <w:sz w:val="36"/>
          <w:szCs w:val="36"/>
          <w:u w:val="single"/>
        </w:rPr>
      </w:pPr>
    </w:p>
    <w:p w14:paraId="78A2E52F" w14:textId="37086C89" w:rsidR="00DB25DD" w:rsidRPr="00705CF3" w:rsidRDefault="00DB25DD" w:rsidP="00705CF3">
      <w:pPr>
        <w:spacing w:line="276" w:lineRule="auto"/>
        <w:jc w:val="both"/>
        <w:rPr>
          <w:rFonts w:ascii="Times New Roman" w:hAnsi="Times New Roman" w:cs="Times New Roman"/>
          <w:sz w:val="28"/>
          <w:szCs w:val="28"/>
          <w:u w:val="single"/>
        </w:rPr>
      </w:pPr>
      <w:r w:rsidRPr="00705CF3">
        <w:rPr>
          <w:rFonts w:ascii="Times New Roman" w:hAnsi="Times New Roman" w:cs="Times New Roman"/>
          <w:noProof/>
          <w:sz w:val="28"/>
          <w:szCs w:val="28"/>
        </w:rPr>
        <w:drawing>
          <wp:inline distT="0" distB="0" distL="0" distR="0" wp14:anchorId="3D7128B7" wp14:editId="443DBF10">
            <wp:extent cx="5731510" cy="2593975"/>
            <wp:effectExtent l="0" t="0" r="2540" b="0"/>
            <wp:docPr id="539853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93975"/>
                    </a:xfrm>
                    <a:prstGeom prst="rect">
                      <a:avLst/>
                    </a:prstGeom>
                    <a:noFill/>
                    <a:ln>
                      <a:noFill/>
                    </a:ln>
                  </pic:spPr>
                </pic:pic>
              </a:graphicData>
            </a:graphic>
          </wp:inline>
        </w:drawing>
      </w:r>
    </w:p>
    <w:p w14:paraId="51BFE6ED" w14:textId="77777777" w:rsidR="00AE6ECD" w:rsidRPr="00705CF3" w:rsidRDefault="00AE6ECD" w:rsidP="00705CF3">
      <w:pPr>
        <w:spacing w:line="276" w:lineRule="auto"/>
        <w:jc w:val="both"/>
        <w:rPr>
          <w:rFonts w:ascii="Times New Roman" w:hAnsi="Times New Roman" w:cs="Times New Roman"/>
          <w:sz w:val="28"/>
          <w:szCs w:val="28"/>
          <w:u w:val="single"/>
        </w:rPr>
      </w:pPr>
    </w:p>
    <w:p w14:paraId="1C3F2AF8"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sz w:val="28"/>
          <w:szCs w:val="28"/>
        </w:rPr>
        <w:t>The review page of our vegetable buying website is a dynamic and interactive space where our valued customers can contribute their thoughts, experiences, and feedback about the products they have purchased. This section plays a pivotal role in building trust, assisting other shoppers, and continuously improving our offerings.</w:t>
      </w:r>
    </w:p>
    <w:p w14:paraId="3E603F57" w14:textId="77777777" w:rsidR="00DB25DD" w:rsidRPr="00705CF3" w:rsidRDefault="00DB25DD" w:rsidP="00705CF3">
      <w:p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Key Features and Functions:</w:t>
      </w:r>
    </w:p>
    <w:p w14:paraId="0D6ABEE1" w14:textId="77777777" w:rsidR="00DB25DD" w:rsidRPr="00705CF3" w:rsidRDefault="00DB25DD" w:rsidP="00705CF3">
      <w:pPr>
        <w:numPr>
          <w:ilvl w:val="0"/>
          <w:numId w:val="9"/>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lastRenderedPageBreak/>
        <w:t>Product Reviews:</w:t>
      </w:r>
      <w:r w:rsidRPr="00705CF3">
        <w:rPr>
          <w:rFonts w:ascii="Times New Roman" w:hAnsi="Times New Roman" w:cs="Times New Roman"/>
          <w:sz w:val="28"/>
          <w:szCs w:val="28"/>
        </w:rPr>
        <w:t xml:space="preserve"> On this page, customers can submit detailed reviews for the vegetables they have purchased. These reviews typically include:</w:t>
      </w:r>
    </w:p>
    <w:p w14:paraId="53298226" w14:textId="77777777" w:rsidR="00DB25DD" w:rsidRPr="00705CF3" w:rsidRDefault="00DB25DD" w:rsidP="00705CF3">
      <w:pPr>
        <w:numPr>
          <w:ilvl w:val="1"/>
          <w:numId w:val="9"/>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Ratings:</w:t>
      </w:r>
      <w:r w:rsidRPr="00705CF3">
        <w:rPr>
          <w:rFonts w:ascii="Times New Roman" w:hAnsi="Times New Roman" w:cs="Times New Roman"/>
          <w:sz w:val="28"/>
          <w:szCs w:val="28"/>
        </w:rPr>
        <w:t xml:space="preserve"> A numerical rating or star rating system (e.g., out of 5 stars) to provide a quick overview of product satisfaction.</w:t>
      </w:r>
    </w:p>
    <w:p w14:paraId="7A72BF6C" w14:textId="77777777" w:rsidR="00DB25DD" w:rsidRPr="00705CF3" w:rsidRDefault="00DB25DD" w:rsidP="00705CF3">
      <w:pPr>
        <w:numPr>
          <w:ilvl w:val="1"/>
          <w:numId w:val="9"/>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Written Feedback:</w:t>
      </w:r>
      <w:r w:rsidRPr="00705CF3">
        <w:rPr>
          <w:rFonts w:ascii="Times New Roman" w:hAnsi="Times New Roman" w:cs="Times New Roman"/>
          <w:sz w:val="28"/>
          <w:szCs w:val="28"/>
        </w:rPr>
        <w:t xml:space="preserve"> A text box where customers can share detailed comments, including their impressions of taste, freshness, and overall quality.</w:t>
      </w:r>
    </w:p>
    <w:p w14:paraId="1F26875A" w14:textId="77777777" w:rsidR="00DB25DD" w:rsidRPr="00705CF3" w:rsidRDefault="00DB25DD" w:rsidP="00705CF3">
      <w:pPr>
        <w:numPr>
          <w:ilvl w:val="0"/>
          <w:numId w:val="9"/>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User Ratings:</w:t>
      </w:r>
      <w:r w:rsidRPr="00705CF3">
        <w:rPr>
          <w:rFonts w:ascii="Times New Roman" w:hAnsi="Times New Roman" w:cs="Times New Roman"/>
          <w:sz w:val="28"/>
          <w:szCs w:val="28"/>
        </w:rPr>
        <w:t xml:space="preserve"> Reviews are usually accompanied by the customer's username or initials, adding a personal touch to the feedback.</w:t>
      </w:r>
    </w:p>
    <w:p w14:paraId="24233794" w14:textId="77777777" w:rsidR="00DB25DD" w:rsidRPr="00705CF3" w:rsidRDefault="00DB25DD" w:rsidP="00705CF3">
      <w:pPr>
        <w:numPr>
          <w:ilvl w:val="0"/>
          <w:numId w:val="9"/>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Sort and Filter:</w:t>
      </w:r>
      <w:r w:rsidRPr="00705CF3">
        <w:rPr>
          <w:rFonts w:ascii="Times New Roman" w:hAnsi="Times New Roman" w:cs="Times New Roman"/>
          <w:sz w:val="28"/>
          <w:szCs w:val="28"/>
        </w:rPr>
        <w:t xml:space="preserve"> Users can often sort reviews by date, rating, or relevance. Additionally, they may have the option to filter reviews by specific criteria like product type or user rating.</w:t>
      </w:r>
    </w:p>
    <w:p w14:paraId="7617DEDC" w14:textId="77777777" w:rsidR="00DB25DD" w:rsidRPr="00705CF3" w:rsidRDefault="00DB25DD" w:rsidP="00705CF3">
      <w:pPr>
        <w:numPr>
          <w:ilvl w:val="0"/>
          <w:numId w:val="9"/>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Helpful Votes:</w:t>
      </w:r>
      <w:r w:rsidRPr="00705CF3">
        <w:rPr>
          <w:rFonts w:ascii="Times New Roman" w:hAnsi="Times New Roman" w:cs="Times New Roman"/>
          <w:sz w:val="28"/>
          <w:szCs w:val="28"/>
        </w:rPr>
        <w:t xml:space="preserve"> Other users can indicate whether a review was helpful or not. This helps surface the most informative and relevant reviews.</w:t>
      </w:r>
    </w:p>
    <w:p w14:paraId="0CCDA3AC" w14:textId="77777777" w:rsidR="00DB25DD" w:rsidRPr="00705CF3" w:rsidRDefault="00DB25DD" w:rsidP="00705CF3">
      <w:pPr>
        <w:numPr>
          <w:ilvl w:val="0"/>
          <w:numId w:val="9"/>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u w:val="single"/>
        </w:rPr>
        <w:t>Review Guidelines</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Clear guidelines may be provided to encourage constructive and unbiased feedback while discouraging spam or inappropriate content.</w:t>
      </w:r>
    </w:p>
    <w:p w14:paraId="480CB9CD" w14:textId="77777777" w:rsidR="00DB25DD" w:rsidRPr="00705CF3" w:rsidRDefault="00DB25DD" w:rsidP="00705CF3">
      <w:pPr>
        <w:numPr>
          <w:ilvl w:val="0"/>
          <w:numId w:val="9"/>
        </w:numPr>
        <w:spacing w:line="276" w:lineRule="auto"/>
        <w:jc w:val="both"/>
        <w:rPr>
          <w:rFonts w:ascii="Times New Roman" w:hAnsi="Times New Roman" w:cs="Times New Roman"/>
        </w:rPr>
      </w:pPr>
      <w:r w:rsidRPr="00705CF3">
        <w:rPr>
          <w:rFonts w:ascii="Times New Roman" w:hAnsi="Times New Roman" w:cs="Times New Roman"/>
          <w:b/>
          <w:bCs/>
          <w:sz w:val="28"/>
          <w:szCs w:val="28"/>
          <w:u w:val="single"/>
        </w:rPr>
        <w:t>Seller Response</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In some cases, sellers or administrators can respond to reviews to address customer concerns, help, or provide additional information</w:t>
      </w:r>
      <w:r w:rsidRPr="00705CF3">
        <w:rPr>
          <w:rFonts w:ascii="Times New Roman" w:hAnsi="Times New Roman" w:cs="Times New Roman"/>
        </w:rPr>
        <w:t>.</w:t>
      </w:r>
    </w:p>
    <w:p w14:paraId="6BCAEFB8" w14:textId="43C89325" w:rsidR="002F52FF" w:rsidRPr="00705CF3" w:rsidRDefault="002F52FF" w:rsidP="00705CF3">
      <w:pPr>
        <w:spacing w:line="276" w:lineRule="auto"/>
        <w:ind w:left="720"/>
        <w:jc w:val="both"/>
        <w:rPr>
          <w:rFonts w:ascii="Times New Roman" w:hAnsi="Times New Roman" w:cs="Times New Roman"/>
        </w:rPr>
      </w:pPr>
    </w:p>
    <w:p w14:paraId="4275A547" w14:textId="7A02E18F" w:rsidR="00DB25DD" w:rsidRPr="00705CF3" w:rsidRDefault="002B5DE4" w:rsidP="00705CF3">
      <w:pPr>
        <w:spacing w:line="480" w:lineRule="auto"/>
        <w:jc w:val="both"/>
        <w:rPr>
          <w:rFonts w:ascii="Times New Roman" w:eastAsia="Times New Roman" w:hAnsi="Times New Roman" w:cs="Times New Roman"/>
          <w:b/>
          <w:sz w:val="32"/>
          <w:szCs w:val="32"/>
        </w:rPr>
      </w:pPr>
      <w:r w:rsidRPr="00705CF3">
        <w:rPr>
          <w:rFonts w:ascii="Times New Roman" w:eastAsia="Times New Roman" w:hAnsi="Times New Roman" w:cs="Times New Roman"/>
          <w:b/>
          <w:sz w:val="32"/>
          <w:szCs w:val="32"/>
        </w:rPr>
        <w:t>2. Backend Implementation</w:t>
      </w:r>
    </w:p>
    <w:p w14:paraId="22C5FB5F" w14:textId="22678994"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In the backend implementation of our vegetable e-commerce and state wise vegetable logs and vegetable price prediction project, we utilized the Express.js framework along with </w:t>
      </w:r>
      <w:r w:rsidR="004F6EB1" w:rsidRPr="00705CF3">
        <w:rPr>
          <w:rFonts w:ascii="Times New Roman" w:hAnsi="Times New Roman" w:cs="Times New Roman"/>
          <w:sz w:val="28"/>
          <w:szCs w:val="28"/>
        </w:rPr>
        <w:t>Node.js</w:t>
      </w:r>
      <w:r w:rsidRPr="00705CF3">
        <w:rPr>
          <w:rFonts w:ascii="Times New Roman" w:hAnsi="Times New Roman" w:cs="Times New Roman"/>
          <w:sz w:val="28"/>
          <w:szCs w:val="28"/>
        </w:rPr>
        <w:t xml:space="preserve"> to establish an efficient API for handling various operations related to user authentication along with product, state data and </w:t>
      </w:r>
      <w:r w:rsidR="004F6EB1" w:rsidRPr="00705CF3">
        <w:rPr>
          <w:rFonts w:ascii="Times New Roman" w:hAnsi="Times New Roman" w:cs="Times New Roman"/>
          <w:sz w:val="28"/>
          <w:szCs w:val="28"/>
        </w:rPr>
        <w:t>cart management. Using the</w:t>
      </w:r>
      <w:r w:rsidRPr="00705CF3">
        <w:rPr>
          <w:rFonts w:ascii="Times New Roman" w:hAnsi="Times New Roman" w:cs="Times New Roman"/>
          <w:sz w:val="28"/>
          <w:szCs w:val="28"/>
        </w:rPr>
        <w:t xml:space="preserve"> power of Express.js, we created routes that seamlessly interact with our MongoDB database, enabling us to retrieve and manipulate data while ensuring the security and reliability of our application.</w:t>
      </w:r>
    </w:p>
    <w:p w14:paraId="204942CE" w14:textId="77777777" w:rsidR="002B5DE4" w:rsidRPr="00705CF3" w:rsidRDefault="002B5DE4" w:rsidP="00705CF3">
      <w:pPr>
        <w:spacing w:line="360" w:lineRule="auto"/>
        <w:jc w:val="both"/>
        <w:rPr>
          <w:rFonts w:ascii="Times New Roman" w:hAnsi="Times New Roman" w:cs="Times New Roman"/>
          <w:color w:val="040C28"/>
          <w:sz w:val="28"/>
          <w:szCs w:val="28"/>
        </w:rPr>
      </w:pPr>
      <w:r w:rsidRPr="00705CF3">
        <w:rPr>
          <w:rFonts w:ascii="Times New Roman" w:hAnsi="Times New Roman" w:cs="Times New Roman"/>
          <w:b/>
          <w:bCs/>
          <w:color w:val="040C28"/>
          <w:sz w:val="32"/>
          <w:szCs w:val="32"/>
        </w:rPr>
        <w:t>Middleware</w:t>
      </w:r>
      <w:r w:rsidRPr="00705CF3">
        <w:rPr>
          <w:rFonts w:ascii="Times New Roman" w:hAnsi="Times New Roman" w:cs="Times New Roman"/>
          <w:color w:val="040C28"/>
          <w:sz w:val="28"/>
          <w:szCs w:val="28"/>
        </w:rPr>
        <w:t xml:space="preserve">: middleware are functions that are executed in a sequential order during the processing of an HTTP request. Middleware functions have access to the all the request objects and response objects, and they can perform various </w:t>
      </w:r>
      <w:r w:rsidRPr="00705CF3">
        <w:rPr>
          <w:rFonts w:ascii="Times New Roman" w:hAnsi="Times New Roman" w:cs="Times New Roman"/>
          <w:color w:val="040C28"/>
          <w:sz w:val="28"/>
          <w:szCs w:val="28"/>
        </w:rPr>
        <w:lastRenderedPageBreak/>
        <w:t>tasks such as modifying the request or response, logging, authentication, error handling, and more.</w:t>
      </w:r>
    </w:p>
    <w:p w14:paraId="3594A3C4" w14:textId="01ED70DA"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32"/>
          <w:szCs w:val="32"/>
        </w:rPr>
        <w:t>Route</w:t>
      </w:r>
      <w:r w:rsidRPr="00705CF3">
        <w:rPr>
          <w:rFonts w:ascii="Times New Roman" w:hAnsi="Times New Roman" w:cs="Times New Roman"/>
          <w:sz w:val="28"/>
          <w:szCs w:val="28"/>
        </w:rPr>
        <w:t>:</w:t>
      </w:r>
      <w:r w:rsidRPr="00705CF3">
        <w:rPr>
          <w:rFonts w:ascii="Times New Roman" w:hAnsi="Times New Roman" w:cs="Times New Roman"/>
        </w:rPr>
        <w:t xml:space="preserve"> </w:t>
      </w:r>
      <w:r w:rsidRPr="00705CF3">
        <w:rPr>
          <w:rFonts w:ascii="Times New Roman" w:hAnsi="Times New Roman" w:cs="Times New Roman"/>
          <w:sz w:val="28"/>
          <w:szCs w:val="28"/>
        </w:rPr>
        <w:t xml:space="preserve">A route is </w:t>
      </w:r>
      <w:proofErr w:type="gramStart"/>
      <w:r w:rsidRPr="00705CF3">
        <w:rPr>
          <w:rFonts w:ascii="Times New Roman" w:hAnsi="Times New Roman" w:cs="Times New Roman"/>
          <w:sz w:val="28"/>
          <w:szCs w:val="28"/>
        </w:rPr>
        <w:t>a</w:t>
      </w:r>
      <w:proofErr w:type="gramEnd"/>
      <w:r w:rsidRPr="00705CF3">
        <w:rPr>
          <w:rFonts w:ascii="Times New Roman" w:hAnsi="Times New Roman" w:cs="Times New Roman"/>
          <w:sz w:val="28"/>
          <w:szCs w:val="28"/>
        </w:rPr>
        <w:t xml:space="preserve"> Express code that </w:t>
      </w:r>
      <w:r w:rsidR="004F6EB1" w:rsidRPr="00705CF3">
        <w:rPr>
          <w:rFonts w:ascii="Times New Roman" w:hAnsi="Times New Roman" w:cs="Times New Roman"/>
          <w:sz w:val="28"/>
          <w:szCs w:val="28"/>
        </w:rPr>
        <w:t>associates HTTP</w:t>
      </w:r>
      <w:r w:rsidRPr="00705CF3">
        <w:rPr>
          <w:rFonts w:ascii="Times New Roman" w:hAnsi="Times New Roman" w:cs="Times New Roman"/>
          <w:sz w:val="28"/>
          <w:szCs w:val="28"/>
        </w:rPr>
        <w:t xml:space="preserve"> method (GET, POST, PUT, DELETE, etc.), a URL path/pattern, and a function </w:t>
      </w:r>
      <w:r w:rsidR="004F6EB1" w:rsidRPr="00705CF3">
        <w:rPr>
          <w:rFonts w:ascii="Times New Roman" w:hAnsi="Times New Roman" w:cs="Times New Roman"/>
          <w:sz w:val="28"/>
          <w:szCs w:val="28"/>
        </w:rPr>
        <w:t>which is</w:t>
      </w:r>
      <w:r w:rsidRPr="00705CF3">
        <w:rPr>
          <w:rFonts w:ascii="Times New Roman" w:hAnsi="Times New Roman" w:cs="Times New Roman"/>
          <w:sz w:val="28"/>
          <w:szCs w:val="28"/>
        </w:rPr>
        <w:t xml:space="preserve"> called to handle that pattern. In our project we have used the </w:t>
      </w:r>
      <w:r w:rsidR="004F6EB1" w:rsidRPr="00705CF3">
        <w:rPr>
          <w:rFonts w:ascii="Times New Roman" w:hAnsi="Times New Roman" w:cs="Times New Roman"/>
          <w:sz w:val="28"/>
          <w:szCs w:val="28"/>
        </w:rPr>
        <w:t>express. Router</w:t>
      </w:r>
      <w:r w:rsidRPr="00705CF3">
        <w:rPr>
          <w:rFonts w:ascii="Times New Roman" w:hAnsi="Times New Roman" w:cs="Times New Roman"/>
          <w:sz w:val="28"/>
          <w:szCs w:val="28"/>
        </w:rPr>
        <w:t xml:space="preserve"> middleware as it allows us to group route handlers for a particular part of a site together and to access them using a common </w:t>
      </w:r>
      <w:r w:rsidR="004F6EB1" w:rsidRPr="00705CF3">
        <w:rPr>
          <w:rFonts w:ascii="Times New Roman" w:hAnsi="Times New Roman" w:cs="Times New Roman"/>
          <w:sz w:val="28"/>
          <w:szCs w:val="28"/>
        </w:rPr>
        <w:t>route prefix</w:t>
      </w:r>
      <w:r w:rsidRPr="00705CF3">
        <w:rPr>
          <w:rFonts w:ascii="Times New Roman" w:hAnsi="Times New Roman" w:cs="Times New Roman"/>
          <w:sz w:val="28"/>
          <w:szCs w:val="28"/>
        </w:rPr>
        <w:t>.</w:t>
      </w:r>
    </w:p>
    <w:p w14:paraId="225B6242" w14:textId="77777777" w:rsidR="002B5DE4" w:rsidRPr="00705CF3" w:rsidRDefault="002B5DE4" w:rsidP="00705CF3">
      <w:pPr>
        <w:spacing w:line="360" w:lineRule="auto"/>
        <w:jc w:val="both"/>
        <w:rPr>
          <w:rFonts w:ascii="Times New Roman" w:hAnsi="Times New Roman" w:cs="Times New Roman"/>
          <w:sz w:val="28"/>
          <w:szCs w:val="28"/>
        </w:rPr>
      </w:pPr>
    </w:p>
    <w:p w14:paraId="26D53F77" w14:textId="77777777" w:rsidR="002B5DE4" w:rsidRPr="00705CF3" w:rsidRDefault="002B5DE4" w:rsidP="00705CF3">
      <w:pPr>
        <w:spacing w:line="360" w:lineRule="auto"/>
        <w:jc w:val="both"/>
        <w:rPr>
          <w:rFonts w:ascii="Times New Roman" w:hAnsi="Times New Roman" w:cs="Times New Roman"/>
          <w:color w:val="000000" w:themeColor="text1"/>
          <w:spacing w:val="2"/>
          <w:sz w:val="28"/>
          <w:szCs w:val="28"/>
          <w:shd w:val="clear" w:color="auto" w:fill="FFFFFF"/>
        </w:rPr>
      </w:pPr>
      <w:r w:rsidRPr="00705CF3">
        <w:rPr>
          <w:rFonts w:ascii="Times New Roman" w:hAnsi="Times New Roman" w:cs="Times New Roman"/>
          <w:b/>
          <w:bCs/>
          <w:sz w:val="32"/>
          <w:szCs w:val="32"/>
        </w:rPr>
        <w:t xml:space="preserve">API: </w:t>
      </w:r>
      <w:r w:rsidRPr="00705CF3">
        <w:rPr>
          <w:rFonts w:ascii="Times New Roman" w:hAnsi="Times New Roman" w:cs="Times New Roman"/>
          <w:color w:val="000000" w:themeColor="text1"/>
          <w:spacing w:val="2"/>
          <w:sz w:val="28"/>
          <w:szCs w:val="28"/>
          <w:shd w:val="clear" w:color="auto" w:fill="FFFFFF"/>
        </w:rPr>
        <w:t xml:space="preserve">"Application Programming Interface." It </w:t>
      </w:r>
      <w:proofErr w:type="gramStart"/>
      <w:r w:rsidRPr="00705CF3">
        <w:rPr>
          <w:rFonts w:ascii="Times New Roman" w:hAnsi="Times New Roman" w:cs="Times New Roman"/>
          <w:color w:val="000000" w:themeColor="text1"/>
          <w:spacing w:val="2"/>
          <w:sz w:val="28"/>
          <w:szCs w:val="28"/>
          <w:shd w:val="clear" w:color="auto" w:fill="FFFFFF"/>
        </w:rPr>
        <w:t>is  set</w:t>
      </w:r>
      <w:proofErr w:type="gramEnd"/>
      <w:r w:rsidRPr="00705CF3">
        <w:rPr>
          <w:rFonts w:ascii="Times New Roman" w:hAnsi="Times New Roman" w:cs="Times New Roman"/>
          <w:color w:val="000000" w:themeColor="text1"/>
          <w:spacing w:val="2"/>
          <w:sz w:val="28"/>
          <w:szCs w:val="28"/>
          <w:shd w:val="clear" w:color="auto" w:fill="FFFFFF"/>
        </w:rPr>
        <w:t xml:space="preserve"> of </w:t>
      </w:r>
      <w:proofErr w:type="gramStart"/>
      <w:r w:rsidRPr="00705CF3">
        <w:rPr>
          <w:rFonts w:ascii="Times New Roman" w:hAnsi="Times New Roman" w:cs="Times New Roman"/>
          <w:color w:val="000000" w:themeColor="text1"/>
          <w:spacing w:val="2"/>
          <w:sz w:val="28"/>
          <w:szCs w:val="28"/>
          <w:shd w:val="clear" w:color="auto" w:fill="FFFFFF"/>
        </w:rPr>
        <w:t>protocols,</w:t>
      </w:r>
      <w:proofErr w:type="gramEnd"/>
      <w:r w:rsidRPr="00705CF3">
        <w:rPr>
          <w:rFonts w:ascii="Times New Roman" w:hAnsi="Times New Roman" w:cs="Times New Roman"/>
          <w:color w:val="000000" w:themeColor="text1"/>
          <w:spacing w:val="2"/>
          <w:sz w:val="28"/>
          <w:szCs w:val="28"/>
          <w:shd w:val="clear" w:color="auto" w:fill="FFFFFF"/>
        </w:rPr>
        <w:t xml:space="preserve"> rules along with tools that allows  us to communicate with different software applications. </w:t>
      </w:r>
    </w:p>
    <w:p w14:paraId="5DF088A1" w14:textId="77777777" w:rsidR="002B5DE4" w:rsidRPr="00705CF3" w:rsidRDefault="002B5DE4" w:rsidP="00705CF3">
      <w:pPr>
        <w:spacing w:line="360" w:lineRule="auto"/>
        <w:jc w:val="both"/>
        <w:rPr>
          <w:rFonts w:ascii="Times New Roman" w:hAnsi="Times New Roman" w:cs="Times New Roman"/>
          <w:b/>
          <w:bCs/>
          <w:sz w:val="32"/>
          <w:szCs w:val="32"/>
        </w:rPr>
      </w:pPr>
    </w:p>
    <w:p w14:paraId="6FB65E81" w14:textId="0383B9FF"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noProof/>
          <w14:ligatures w14:val="standardContextual"/>
        </w:rPr>
        <w:drawing>
          <wp:anchor distT="0" distB="0" distL="114300" distR="114300" simplePos="0" relativeHeight="251661312" behindDoc="0" locked="0" layoutInCell="1" allowOverlap="1" wp14:anchorId="70C7243C" wp14:editId="220704FC">
            <wp:simplePos x="0" y="0"/>
            <wp:positionH relativeFrom="column">
              <wp:posOffset>-355600</wp:posOffset>
            </wp:positionH>
            <wp:positionV relativeFrom="paragraph">
              <wp:posOffset>-387349</wp:posOffset>
            </wp:positionV>
            <wp:extent cx="5731510" cy="2724150"/>
            <wp:effectExtent l="0" t="0" r="2540" b="0"/>
            <wp:wrapNone/>
            <wp:docPr id="1809872577" name="Picture 1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software syste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pic:spPr>
                </pic:pic>
              </a:graphicData>
            </a:graphic>
            <wp14:sizeRelH relativeFrom="page">
              <wp14:pctWidth>0</wp14:pctWidth>
            </wp14:sizeRelH>
            <wp14:sizeRelV relativeFrom="page">
              <wp14:pctHeight>0</wp14:pctHeight>
            </wp14:sizeRelV>
          </wp:anchor>
        </w:drawing>
      </w:r>
    </w:p>
    <w:p w14:paraId="425468C9" w14:textId="77777777" w:rsidR="002B5DE4" w:rsidRPr="00705CF3" w:rsidRDefault="002B5DE4" w:rsidP="00705CF3">
      <w:pPr>
        <w:spacing w:line="360" w:lineRule="auto"/>
        <w:jc w:val="both"/>
        <w:rPr>
          <w:rFonts w:ascii="Times New Roman" w:hAnsi="Times New Roman" w:cs="Times New Roman"/>
          <w:sz w:val="28"/>
          <w:szCs w:val="28"/>
        </w:rPr>
      </w:pPr>
    </w:p>
    <w:p w14:paraId="3B44AC7B" w14:textId="77777777" w:rsidR="002B5DE4" w:rsidRPr="00705CF3" w:rsidRDefault="002B5DE4" w:rsidP="00705CF3">
      <w:pPr>
        <w:spacing w:line="360" w:lineRule="auto"/>
        <w:jc w:val="both"/>
        <w:rPr>
          <w:rFonts w:ascii="Times New Roman" w:hAnsi="Times New Roman" w:cs="Times New Roman"/>
          <w:sz w:val="28"/>
          <w:szCs w:val="28"/>
        </w:rPr>
      </w:pPr>
    </w:p>
    <w:p w14:paraId="5499ACC5" w14:textId="77777777" w:rsidR="002B5DE4" w:rsidRPr="00705CF3" w:rsidRDefault="002B5DE4" w:rsidP="00705CF3">
      <w:pPr>
        <w:spacing w:line="360" w:lineRule="auto"/>
        <w:jc w:val="both"/>
        <w:rPr>
          <w:rFonts w:ascii="Times New Roman" w:hAnsi="Times New Roman" w:cs="Times New Roman"/>
          <w:sz w:val="28"/>
          <w:szCs w:val="28"/>
        </w:rPr>
      </w:pPr>
    </w:p>
    <w:p w14:paraId="2685E35A" w14:textId="77777777" w:rsidR="002B5DE4" w:rsidRPr="00705CF3" w:rsidRDefault="002B5DE4" w:rsidP="00705CF3">
      <w:pPr>
        <w:spacing w:line="360" w:lineRule="auto"/>
        <w:jc w:val="both"/>
        <w:rPr>
          <w:rFonts w:ascii="Times New Roman" w:hAnsi="Times New Roman" w:cs="Times New Roman"/>
          <w:sz w:val="28"/>
          <w:szCs w:val="28"/>
        </w:rPr>
      </w:pPr>
    </w:p>
    <w:p w14:paraId="796FA8BE" w14:textId="77777777" w:rsidR="002B5DE4" w:rsidRPr="00705CF3" w:rsidRDefault="002B5DE4" w:rsidP="00705CF3">
      <w:pPr>
        <w:spacing w:line="360" w:lineRule="auto"/>
        <w:jc w:val="both"/>
        <w:rPr>
          <w:rFonts w:ascii="Times New Roman" w:hAnsi="Times New Roman" w:cs="Times New Roman"/>
          <w:sz w:val="28"/>
          <w:szCs w:val="28"/>
        </w:rPr>
      </w:pPr>
    </w:p>
    <w:p w14:paraId="4BA971F1" w14:textId="77777777" w:rsidR="002B5DE4" w:rsidRPr="00705CF3" w:rsidRDefault="002B5DE4" w:rsidP="00705CF3">
      <w:pPr>
        <w:spacing w:line="360" w:lineRule="auto"/>
        <w:jc w:val="both"/>
        <w:rPr>
          <w:rFonts w:ascii="Times New Roman" w:hAnsi="Times New Roman" w:cs="Times New Roman"/>
          <w:sz w:val="28"/>
          <w:szCs w:val="28"/>
        </w:rPr>
      </w:pPr>
    </w:p>
    <w:p w14:paraId="3E84FA33" w14:textId="77777777" w:rsidR="002B5DE4" w:rsidRPr="00705CF3" w:rsidRDefault="002B5DE4" w:rsidP="00705CF3">
      <w:pPr>
        <w:spacing w:line="360" w:lineRule="auto"/>
        <w:jc w:val="both"/>
        <w:rPr>
          <w:rFonts w:ascii="Times New Roman" w:hAnsi="Times New Roman" w:cs="Times New Roman"/>
          <w:sz w:val="28"/>
          <w:szCs w:val="28"/>
        </w:rPr>
      </w:pPr>
    </w:p>
    <w:p w14:paraId="0E7F5397" w14:textId="77777777" w:rsidR="002B5DE4" w:rsidRPr="00705CF3" w:rsidRDefault="002B5DE4" w:rsidP="00705CF3">
      <w:pPr>
        <w:spacing w:line="360" w:lineRule="auto"/>
        <w:jc w:val="both"/>
        <w:rPr>
          <w:rFonts w:ascii="Times New Roman" w:hAnsi="Times New Roman" w:cs="Times New Roman"/>
          <w:b/>
          <w:bCs/>
          <w:sz w:val="36"/>
          <w:szCs w:val="36"/>
        </w:rPr>
      </w:pPr>
      <w:r w:rsidRPr="00705CF3">
        <w:rPr>
          <w:rFonts w:ascii="Times New Roman" w:hAnsi="Times New Roman" w:cs="Times New Roman"/>
          <w:b/>
          <w:bCs/>
          <w:sz w:val="36"/>
          <w:szCs w:val="36"/>
        </w:rPr>
        <w:t>User Authentication Routes:</w:t>
      </w:r>
    </w:p>
    <w:p w14:paraId="45B69242" w14:textId="77777777"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We began by developing API endpoints to manage user authentication. These routes are responsible for handling user signup and login processes securely:</w:t>
      </w:r>
    </w:p>
    <w:p w14:paraId="0815D5FB" w14:textId="77777777" w:rsidR="002B5DE4" w:rsidRPr="00705CF3" w:rsidRDefault="002B5DE4" w:rsidP="00705CF3">
      <w:pPr>
        <w:spacing w:line="360" w:lineRule="auto"/>
        <w:jc w:val="both"/>
        <w:rPr>
          <w:rFonts w:ascii="Times New Roman" w:hAnsi="Times New Roman" w:cs="Times New Roman"/>
          <w:b/>
          <w:bCs/>
          <w:sz w:val="28"/>
          <w:szCs w:val="28"/>
        </w:rPr>
      </w:pPr>
    </w:p>
    <w:p w14:paraId="48BEB628" w14:textId="77777777" w:rsidR="002B5DE4" w:rsidRPr="00705CF3" w:rsidRDefault="002B5DE4"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User Signup (POST /</w:t>
      </w:r>
      <w:proofErr w:type="spellStart"/>
      <w:r w:rsidRPr="00705CF3">
        <w:rPr>
          <w:rFonts w:ascii="Times New Roman" w:hAnsi="Times New Roman" w:cs="Times New Roman"/>
          <w:b/>
          <w:bCs/>
          <w:sz w:val="28"/>
          <w:szCs w:val="28"/>
        </w:rPr>
        <w:t>api</w:t>
      </w:r>
      <w:proofErr w:type="spellEnd"/>
      <w:r w:rsidRPr="00705CF3">
        <w:rPr>
          <w:rFonts w:ascii="Times New Roman" w:hAnsi="Times New Roman" w:cs="Times New Roman"/>
          <w:b/>
          <w:bCs/>
          <w:sz w:val="28"/>
          <w:szCs w:val="28"/>
        </w:rPr>
        <w:t>/signup):</w:t>
      </w:r>
    </w:p>
    <w:p w14:paraId="575EEA4E" w14:textId="77777777" w:rsidR="002B5DE4" w:rsidRPr="00705CF3" w:rsidRDefault="002B5DE4" w:rsidP="00705CF3">
      <w:pPr>
        <w:pStyle w:val="ListParagraph"/>
        <w:numPr>
          <w:ilvl w:val="0"/>
          <w:numId w:val="10"/>
        </w:numPr>
        <w:spacing w:after="160" w:line="360" w:lineRule="auto"/>
        <w:rPr>
          <w:bCs w:val="0"/>
          <w:sz w:val="28"/>
          <w:szCs w:val="28"/>
        </w:rPr>
      </w:pPr>
      <w:r w:rsidRPr="00705CF3">
        <w:rPr>
          <w:sz w:val="28"/>
          <w:szCs w:val="28"/>
        </w:rPr>
        <w:t>Utilized Express.js to create a route that receives user registration data from the frontend.</w:t>
      </w:r>
    </w:p>
    <w:p w14:paraId="6F4FA101" w14:textId="77777777" w:rsidR="002B5DE4" w:rsidRPr="00705CF3" w:rsidRDefault="002B5DE4" w:rsidP="00705CF3">
      <w:pPr>
        <w:pStyle w:val="ListParagraph"/>
        <w:numPr>
          <w:ilvl w:val="0"/>
          <w:numId w:val="10"/>
        </w:numPr>
        <w:spacing w:after="160" w:line="360" w:lineRule="auto"/>
        <w:rPr>
          <w:sz w:val="28"/>
          <w:szCs w:val="28"/>
        </w:rPr>
      </w:pPr>
      <w:r w:rsidRPr="00705CF3">
        <w:rPr>
          <w:sz w:val="28"/>
          <w:szCs w:val="28"/>
        </w:rPr>
        <w:t>Ensured input validation to prevent common security vulnerabilities.</w:t>
      </w:r>
    </w:p>
    <w:p w14:paraId="5CE08811" w14:textId="77777777" w:rsidR="002B5DE4" w:rsidRPr="00705CF3" w:rsidRDefault="002B5DE4" w:rsidP="00705CF3">
      <w:pPr>
        <w:pStyle w:val="ListParagraph"/>
        <w:spacing w:line="360" w:lineRule="auto"/>
        <w:rPr>
          <w:sz w:val="28"/>
          <w:szCs w:val="28"/>
        </w:rPr>
      </w:pPr>
    </w:p>
    <w:p w14:paraId="2CD0D2D0" w14:textId="77777777" w:rsidR="002B5DE4" w:rsidRPr="00705CF3" w:rsidRDefault="002B5DE4"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lastRenderedPageBreak/>
        <w:t>User Login (POST /</w:t>
      </w:r>
      <w:proofErr w:type="spellStart"/>
      <w:r w:rsidRPr="00705CF3">
        <w:rPr>
          <w:rFonts w:ascii="Times New Roman" w:hAnsi="Times New Roman" w:cs="Times New Roman"/>
          <w:b/>
          <w:bCs/>
          <w:sz w:val="28"/>
          <w:szCs w:val="28"/>
        </w:rPr>
        <w:t>api</w:t>
      </w:r>
      <w:proofErr w:type="spellEnd"/>
      <w:r w:rsidRPr="00705CF3">
        <w:rPr>
          <w:rFonts w:ascii="Times New Roman" w:hAnsi="Times New Roman" w:cs="Times New Roman"/>
          <w:b/>
          <w:bCs/>
          <w:sz w:val="28"/>
          <w:szCs w:val="28"/>
        </w:rPr>
        <w:t>/login):</w:t>
      </w:r>
    </w:p>
    <w:p w14:paraId="623438D9" w14:textId="1ED471CB" w:rsidR="002B5DE4" w:rsidRPr="00705CF3" w:rsidRDefault="002B5DE4" w:rsidP="00705CF3">
      <w:pPr>
        <w:pStyle w:val="ListParagraph"/>
        <w:numPr>
          <w:ilvl w:val="0"/>
          <w:numId w:val="11"/>
        </w:numPr>
        <w:spacing w:after="160" w:line="360" w:lineRule="auto"/>
        <w:rPr>
          <w:bCs w:val="0"/>
          <w:sz w:val="28"/>
          <w:szCs w:val="28"/>
        </w:rPr>
      </w:pPr>
      <w:r w:rsidRPr="00705CF3">
        <w:rPr>
          <w:sz w:val="28"/>
          <w:szCs w:val="28"/>
        </w:rPr>
        <w:t xml:space="preserve">Designed an Express route that accepts login credentials from the </w:t>
      </w:r>
      <w:r w:rsidR="004F6EB1" w:rsidRPr="00705CF3">
        <w:rPr>
          <w:sz w:val="28"/>
          <w:szCs w:val="28"/>
        </w:rPr>
        <w:t>front end</w:t>
      </w:r>
      <w:r w:rsidRPr="00705CF3">
        <w:rPr>
          <w:sz w:val="28"/>
          <w:szCs w:val="28"/>
        </w:rPr>
        <w:t xml:space="preserve"> through a form.</w:t>
      </w:r>
    </w:p>
    <w:p w14:paraId="0875BB05" w14:textId="2AAB5EA0" w:rsidR="002B5DE4" w:rsidRPr="00705CF3" w:rsidRDefault="002B5DE4" w:rsidP="00705CF3">
      <w:pPr>
        <w:pStyle w:val="ListParagraph"/>
        <w:numPr>
          <w:ilvl w:val="0"/>
          <w:numId w:val="11"/>
        </w:numPr>
        <w:spacing w:after="160" w:line="360" w:lineRule="auto"/>
        <w:rPr>
          <w:sz w:val="28"/>
          <w:szCs w:val="28"/>
        </w:rPr>
      </w:pPr>
      <w:r w:rsidRPr="00705CF3">
        <w:rPr>
          <w:sz w:val="28"/>
          <w:szCs w:val="28"/>
        </w:rPr>
        <w:t xml:space="preserve">If login credentials </w:t>
      </w:r>
      <w:r w:rsidR="004F6EB1" w:rsidRPr="00705CF3">
        <w:rPr>
          <w:sz w:val="28"/>
          <w:szCs w:val="28"/>
        </w:rPr>
        <w:t xml:space="preserve">are </w:t>
      </w:r>
      <w:proofErr w:type="gramStart"/>
      <w:r w:rsidR="004F6EB1" w:rsidRPr="00705CF3">
        <w:rPr>
          <w:sz w:val="28"/>
          <w:szCs w:val="28"/>
        </w:rPr>
        <w:t>matched</w:t>
      </w:r>
      <w:r w:rsidRPr="00705CF3">
        <w:rPr>
          <w:sz w:val="28"/>
          <w:szCs w:val="28"/>
        </w:rPr>
        <w:t xml:space="preserve">  then</w:t>
      </w:r>
      <w:proofErr w:type="gramEnd"/>
      <w:r w:rsidRPr="00705CF3">
        <w:rPr>
          <w:sz w:val="28"/>
          <w:szCs w:val="28"/>
        </w:rPr>
        <w:t xml:space="preserve"> user will be granted access.</w:t>
      </w:r>
    </w:p>
    <w:p w14:paraId="27946EA8" w14:textId="77777777" w:rsidR="002B5DE4" w:rsidRPr="00705CF3" w:rsidRDefault="002B5DE4" w:rsidP="00705CF3">
      <w:pPr>
        <w:pStyle w:val="ListParagraph"/>
        <w:spacing w:line="360" w:lineRule="auto"/>
        <w:rPr>
          <w:sz w:val="28"/>
          <w:szCs w:val="28"/>
        </w:rPr>
      </w:pPr>
    </w:p>
    <w:p w14:paraId="0465F395" w14:textId="77777777" w:rsidR="002B5DE4" w:rsidRPr="00705CF3" w:rsidRDefault="002B5DE4" w:rsidP="00705CF3">
      <w:pPr>
        <w:spacing w:line="360" w:lineRule="auto"/>
        <w:jc w:val="both"/>
        <w:rPr>
          <w:rFonts w:ascii="Times New Roman" w:hAnsi="Times New Roman" w:cs="Times New Roman"/>
          <w:b/>
          <w:bCs/>
          <w:sz w:val="36"/>
          <w:szCs w:val="36"/>
        </w:rPr>
      </w:pPr>
      <w:r w:rsidRPr="00705CF3">
        <w:rPr>
          <w:rFonts w:ascii="Times New Roman" w:hAnsi="Times New Roman" w:cs="Times New Roman"/>
          <w:b/>
          <w:bCs/>
          <w:sz w:val="36"/>
          <w:szCs w:val="36"/>
        </w:rPr>
        <w:t>Product Management Routes:</w:t>
      </w:r>
    </w:p>
    <w:p w14:paraId="563E58B8" w14:textId="77777777"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To manage product-related functionalities, we established API endpoints that interact with the MongoDB "products" collection:</w:t>
      </w:r>
    </w:p>
    <w:p w14:paraId="30DE7086" w14:textId="77777777" w:rsidR="002B5DE4" w:rsidRPr="00705CF3" w:rsidRDefault="002B5DE4"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Retrieve Products (GET /</w:t>
      </w:r>
      <w:proofErr w:type="spellStart"/>
      <w:r w:rsidRPr="00705CF3">
        <w:rPr>
          <w:rFonts w:ascii="Times New Roman" w:hAnsi="Times New Roman" w:cs="Times New Roman"/>
          <w:b/>
          <w:bCs/>
          <w:sz w:val="28"/>
          <w:szCs w:val="28"/>
        </w:rPr>
        <w:t>api</w:t>
      </w:r>
      <w:proofErr w:type="spellEnd"/>
      <w:r w:rsidRPr="00705CF3">
        <w:rPr>
          <w:rFonts w:ascii="Times New Roman" w:hAnsi="Times New Roman" w:cs="Times New Roman"/>
          <w:b/>
          <w:bCs/>
          <w:sz w:val="28"/>
          <w:szCs w:val="28"/>
        </w:rPr>
        <w:t>/products):</w:t>
      </w:r>
    </w:p>
    <w:p w14:paraId="608F8AD0" w14:textId="77777777" w:rsidR="002B5DE4" w:rsidRPr="00705CF3" w:rsidRDefault="002B5DE4" w:rsidP="00705CF3">
      <w:pPr>
        <w:pStyle w:val="ListParagraph"/>
        <w:numPr>
          <w:ilvl w:val="0"/>
          <w:numId w:val="12"/>
        </w:numPr>
        <w:spacing w:after="160" w:line="360" w:lineRule="auto"/>
        <w:rPr>
          <w:bCs w:val="0"/>
          <w:sz w:val="28"/>
          <w:szCs w:val="28"/>
        </w:rPr>
      </w:pPr>
      <w:r w:rsidRPr="00705CF3">
        <w:rPr>
          <w:sz w:val="28"/>
          <w:szCs w:val="28"/>
        </w:rPr>
        <w:t>Created an Express route to fetch all available product data from the "products" collection.</w:t>
      </w:r>
    </w:p>
    <w:p w14:paraId="7DCD27FF" w14:textId="7602E03F" w:rsidR="002B5DE4" w:rsidRPr="00705CF3" w:rsidRDefault="002B5DE4" w:rsidP="00705CF3">
      <w:pPr>
        <w:pStyle w:val="ListParagraph"/>
        <w:numPr>
          <w:ilvl w:val="0"/>
          <w:numId w:val="12"/>
        </w:numPr>
        <w:spacing w:after="160" w:line="360" w:lineRule="auto"/>
        <w:rPr>
          <w:sz w:val="28"/>
          <w:szCs w:val="28"/>
        </w:rPr>
      </w:pPr>
      <w:r w:rsidRPr="00705CF3">
        <w:rPr>
          <w:sz w:val="28"/>
          <w:szCs w:val="28"/>
        </w:rPr>
        <w:t xml:space="preserve">Sent the retrieved product data as a JSON response back to the </w:t>
      </w:r>
      <w:r w:rsidR="004F6EB1" w:rsidRPr="00705CF3">
        <w:rPr>
          <w:sz w:val="28"/>
          <w:szCs w:val="28"/>
        </w:rPr>
        <w:t>front end</w:t>
      </w:r>
      <w:r w:rsidRPr="00705CF3">
        <w:rPr>
          <w:sz w:val="28"/>
          <w:szCs w:val="28"/>
        </w:rPr>
        <w:t xml:space="preserve"> for dynamic display.</w:t>
      </w:r>
    </w:p>
    <w:p w14:paraId="42846B0E" w14:textId="77777777" w:rsidR="002B5DE4" w:rsidRPr="00705CF3" w:rsidRDefault="002B5DE4"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Add Product (POST /</w:t>
      </w:r>
      <w:proofErr w:type="spellStart"/>
      <w:r w:rsidRPr="00705CF3">
        <w:rPr>
          <w:rFonts w:ascii="Times New Roman" w:hAnsi="Times New Roman" w:cs="Times New Roman"/>
          <w:b/>
          <w:bCs/>
          <w:sz w:val="28"/>
          <w:szCs w:val="28"/>
        </w:rPr>
        <w:t>api</w:t>
      </w:r>
      <w:proofErr w:type="spellEnd"/>
      <w:r w:rsidRPr="00705CF3">
        <w:rPr>
          <w:rFonts w:ascii="Times New Roman" w:hAnsi="Times New Roman" w:cs="Times New Roman"/>
          <w:b/>
          <w:bCs/>
          <w:sz w:val="28"/>
          <w:szCs w:val="28"/>
        </w:rPr>
        <w:t>/products):</w:t>
      </w:r>
    </w:p>
    <w:p w14:paraId="6D0BD705" w14:textId="59BCDFE4" w:rsidR="002B5DE4" w:rsidRPr="00705CF3" w:rsidRDefault="002B5DE4" w:rsidP="00705CF3">
      <w:pPr>
        <w:pStyle w:val="ListParagraph"/>
        <w:numPr>
          <w:ilvl w:val="0"/>
          <w:numId w:val="13"/>
        </w:numPr>
        <w:spacing w:after="160" w:line="360" w:lineRule="auto"/>
        <w:rPr>
          <w:bCs w:val="0"/>
          <w:sz w:val="28"/>
          <w:szCs w:val="28"/>
        </w:rPr>
      </w:pPr>
      <w:r w:rsidRPr="00705CF3">
        <w:rPr>
          <w:sz w:val="28"/>
          <w:szCs w:val="28"/>
        </w:rPr>
        <w:t xml:space="preserve">Developed a route that receives product details from the </w:t>
      </w:r>
      <w:r w:rsidR="004F6EB1" w:rsidRPr="00705CF3">
        <w:rPr>
          <w:sz w:val="28"/>
          <w:szCs w:val="28"/>
        </w:rPr>
        <w:t>front-end</w:t>
      </w:r>
      <w:r w:rsidRPr="00705CF3">
        <w:rPr>
          <w:sz w:val="28"/>
          <w:szCs w:val="28"/>
        </w:rPr>
        <w:t xml:space="preserve"> and inserts them into the "products" collection.</w:t>
      </w:r>
    </w:p>
    <w:p w14:paraId="7A44B9F9" w14:textId="77777777" w:rsidR="002B5DE4" w:rsidRPr="00705CF3" w:rsidRDefault="002B5DE4" w:rsidP="00705CF3">
      <w:pPr>
        <w:pStyle w:val="ListParagraph"/>
        <w:numPr>
          <w:ilvl w:val="0"/>
          <w:numId w:val="13"/>
        </w:numPr>
        <w:spacing w:after="160" w:line="360" w:lineRule="auto"/>
        <w:rPr>
          <w:sz w:val="28"/>
          <w:szCs w:val="28"/>
        </w:rPr>
      </w:pPr>
      <w:r w:rsidRPr="00705CF3">
        <w:rPr>
          <w:sz w:val="28"/>
          <w:szCs w:val="28"/>
        </w:rPr>
        <w:t>Ensured that only authorized users(admins) can access this route.</w:t>
      </w:r>
    </w:p>
    <w:p w14:paraId="399F79AC" w14:textId="77777777" w:rsidR="002B5DE4" w:rsidRPr="00705CF3" w:rsidRDefault="002B5DE4" w:rsidP="00705CF3">
      <w:pPr>
        <w:pStyle w:val="ListParagraph"/>
        <w:spacing w:line="360" w:lineRule="auto"/>
        <w:rPr>
          <w:sz w:val="28"/>
          <w:szCs w:val="28"/>
        </w:rPr>
      </w:pPr>
    </w:p>
    <w:p w14:paraId="360B8AD6" w14:textId="77777777" w:rsidR="002B5DE4" w:rsidRPr="00705CF3" w:rsidRDefault="002B5DE4"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Update Product (PUT /</w:t>
      </w:r>
      <w:proofErr w:type="spellStart"/>
      <w:r w:rsidRPr="00705CF3">
        <w:rPr>
          <w:rFonts w:ascii="Times New Roman" w:hAnsi="Times New Roman" w:cs="Times New Roman"/>
          <w:b/>
          <w:bCs/>
          <w:sz w:val="28"/>
          <w:szCs w:val="28"/>
        </w:rPr>
        <w:t>api</w:t>
      </w:r>
      <w:proofErr w:type="spellEnd"/>
      <w:r w:rsidRPr="00705CF3">
        <w:rPr>
          <w:rFonts w:ascii="Times New Roman" w:hAnsi="Times New Roman" w:cs="Times New Roman"/>
          <w:b/>
          <w:bCs/>
          <w:sz w:val="28"/>
          <w:szCs w:val="28"/>
        </w:rPr>
        <w:t>/products</w:t>
      </w:r>
      <w:proofErr w:type="gramStart"/>
      <w:r w:rsidRPr="00705CF3">
        <w:rPr>
          <w:rFonts w:ascii="Times New Roman" w:hAnsi="Times New Roman" w:cs="Times New Roman"/>
          <w:b/>
          <w:bCs/>
          <w:sz w:val="28"/>
          <w:szCs w:val="28"/>
        </w:rPr>
        <w:t>/:</w:t>
      </w:r>
      <w:proofErr w:type="spellStart"/>
      <w:r w:rsidRPr="00705CF3">
        <w:rPr>
          <w:rFonts w:ascii="Times New Roman" w:hAnsi="Times New Roman" w:cs="Times New Roman"/>
          <w:b/>
          <w:bCs/>
          <w:sz w:val="28"/>
          <w:szCs w:val="28"/>
        </w:rPr>
        <w:t>productId</w:t>
      </w:r>
      <w:proofErr w:type="spellEnd"/>
      <w:proofErr w:type="gramEnd"/>
      <w:r w:rsidRPr="00705CF3">
        <w:rPr>
          <w:rFonts w:ascii="Times New Roman" w:hAnsi="Times New Roman" w:cs="Times New Roman"/>
          <w:b/>
          <w:bCs/>
          <w:sz w:val="28"/>
          <w:szCs w:val="28"/>
        </w:rPr>
        <w:t>):</w:t>
      </w:r>
    </w:p>
    <w:p w14:paraId="73D9F4ED" w14:textId="77777777" w:rsidR="002B5DE4" w:rsidRPr="00705CF3" w:rsidRDefault="002B5DE4" w:rsidP="00705CF3">
      <w:pPr>
        <w:pStyle w:val="ListParagraph"/>
        <w:numPr>
          <w:ilvl w:val="0"/>
          <w:numId w:val="14"/>
        </w:numPr>
        <w:spacing w:after="160" w:line="360" w:lineRule="auto"/>
        <w:rPr>
          <w:bCs w:val="0"/>
          <w:sz w:val="28"/>
          <w:szCs w:val="28"/>
        </w:rPr>
      </w:pPr>
      <w:r w:rsidRPr="00705CF3">
        <w:rPr>
          <w:sz w:val="28"/>
          <w:szCs w:val="28"/>
        </w:rPr>
        <w:t>Implemented a route to update product information based on the provided product ID.</w:t>
      </w:r>
    </w:p>
    <w:p w14:paraId="0B96295A" w14:textId="1B13753D" w:rsidR="002B5DE4" w:rsidRPr="00705CF3" w:rsidRDefault="002B5DE4" w:rsidP="00705CF3">
      <w:pPr>
        <w:pStyle w:val="ListParagraph"/>
        <w:numPr>
          <w:ilvl w:val="0"/>
          <w:numId w:val="14"/>
        </w:numPr>
        <w:spacing w:after="160" w:line="360" w:lineRule="auto"/>
        <w:rPr>
          <w:sz w:val="28"/>
          <w:szCs w:val="28"/>
        </w:rPr>
      </w:pPr>
      <w:r w:rsidRPr="00705CF3">
        <w:rPr>
          <w:sz w:val="28"/>
          <w:szCs w:val="28"/>
        </w:rPr>
        <w:t xml:space="preserve">Verifying user </w:t>
      </w:r>
      <w:r w:rsidR="004F6EB1" w:rsidRPr="00705CF3">
        <w:rPr>
          <w:sz w:val="28"/>
          <w:szCs w:val="28"/>
        </w:rPr>
        <w:t>authorization before</w:t>
      </w:r>
      <w:r w:rsidRPr="00705CF3">
        <w:rPr>
          <w:sz w:val="28"/>
          <w:szCs w:val="28"/>
        </w:rPr>
        <w:t xml:space="preserve"> allowing updates.</w:t>
      </w:r>
    </w:p>
    <w:p w14:paraId="1ABD21E9" w14:textId="77777777" w:rsidR="002B5DE4" w:rsidRPr="00705CF3" w:rsidRDefault="002B5DE4" w:rsidP="00705CF3">
      <w:pPr>
        <w:spacing w:line="360" w:lineRule="auto"/>
        <w:jc w:val="both"/>
        <w:rPr>
          <w:rFonts w:ascii="Times New Roman" w:hAnsi="Times New Roman" w:cs="Times New Roman"/>
          <w:sz w:val="28"/>
          <w:szCs w:val="28"/>
        </w:rPr>
      </w:pPr>
    </w:p>
    <w:p w14:paraId="64CAB4AB" w14:textId="77777777" w:rsidR="002B5DE4" w:rsidRPr="00705CF3" w:rsidRDefault="002B5DE4"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Delete Product (DELETE /</w:t>
      </w:r>
      <w:proofErr w:type="spellStart"/>
      <w:r w:rsidRPr="00705CF3">
        <w:rPr>
          <w:rFonts w:ascii="Times New Roman" w:hAnsi="Times New Roman" w:cs="Times New Roman"/>
          <w:b/>
          <w:bCs/>
          <w:sz w:val="28"/>
          <w:szCs w:val="28"/>
        </w:rPr>
        <w:t>api</w:t>
      </w:r>
      <w:proofErr w:type="spellEnd"/>
      <w:r w:rsidRPr="00705CF3">
        <w:rPr>
          <w:rFonts w:ascii="Times New Roman" w:hAnsi="Times New Roman" w:cs="Times New Roman"/>
          <w:b/>
          <w:bCs/>
          <w:sz w:val="28"/>
          <w:szCs w:val="28"/>
        </w:rPr>
        <w:t>/products</w:t>
      </w:r>
      <w:proofErr w:type="gramStart"/>
      <w:r w:rsidRPr="00705CF3">
        <w:rPr>
          <w:rFonts w:ascii="Times New Roman" w:hAnsi="Times New Roman" w:cs="Times New Roman"/>
          <w:b/>
          <w:bCs/>
          <w:sz w:val="28"/>
          <w:szCs w:val="28"/>
        </w:rPr>
        <w:t>/:</w:t>
      </w:r>
      <w:proofErr w:type="spellStart"/>
      <w:r w:rsidRPr="00705CF3">
        <w:rPr>
          <w:rFonts w:ascii="Times New Roman" w:hAnsi="Times New Roman" w:cs="Times New Roman"/>
          <w:b/>
          <w:bCs/>
          <w:sz w:val="28"/>
          <w:szCs w:val="28"/>
        </w:rPr>
        <w:t>productId</w:t>
      </w:r>
      <w:proofErr w:type="spellEnd"/>
      <w:proofErr w:type="gramEnd"/>
      <w:r w:rsidRPr="00705CF3">
        <w:rPr>
          <w:rFonts w:ascii="Times New Roman" w:hAnsi="Times New Roman" w:cs="Times New Roman"/>
          <w:b/>
          <w:bCs/>
          <w:sz w:val="28"/>
          <w:szCs w:val="28"/>
        </w:rPr>
        <w:t>):</w:t>
      </w:r>
    </w:p>
    <w:p w14:paraId="4F81F9D5" w14:textId="77777777" w:rsidR="002B5DE4" w:rsidRPr="00705CF3" w:rsidRDefault="002B5DE4" w:rsidP="00705CF3">
      <w:pPr>
        <w:pStyle w:val="ListParagraph"/>
        <w:numPr>
          <w:ilvl w:val="0"/>
          <w:numId w:val="15"/>
        </w:numPr>
        <w:spacing w:after="160" w:line="360" w:lineRule="auto"/>
        <w:rPr>
          <w:bCs w:val="0"/>
          <w:sz w:val="28"/>
          <w:szCs w:val="28"/>
        </w:rPr>
      </w:pPr>
      <w:r w:rsidRPr="00705CF3">
        <w:rPr>
          <w:sz w:val="28"/>
          <w:szCs w:val="28"/>
        </w:rPr>
        <w:t>Created a route that deletes a product based on the specified product ID.</w:t>
      </w:r>
    </w:p>
    <w:p w14:paraId="485A47EE" w14:textId="77777777" w:rsidR="002B5DE4" w:rsidRPr="00705CF3" w:rsidRDefault="002B5DE4" w:rsidP="00705CF3">
      <w:pPr>
        <w:pStyle w:val="ListParagraph"/>
        <w:numPr>
          <w:ilvl w:val="0"/>
          <w:numId w:val="15"/>
        </w:numPr>
        <w:spacing w:after="160" w:line="360" w:lineRule="auto"/>
        <w:rPr>
          <w:sz w:val="28"/>
          <w:szCs w:val="28"/>
        </w:rPr>
      </w:pPr>
      <w:r w:rsidRPr="00705CF3">
        <w:rPr>
          <w:sz w:val="28"/>
          <w:szCs w:val="28"/>
        </w:rPr>
        <w:t>Ensured that only authorized users can perform deletion actions.</w:t>
      </w:r>
    </w:p>
    <w:p w14:paraId="4A865059" w14:textId="77777777" w:rsidR="002B5DE4" w:rsidRPr="00705CF3" w:rsidRDefault="002B5DE4" w:rsidP="00705CF3">
      <w:pPr>
        <w:spacing w:line="360" w:lineRule="auto"/>
        <w:jc w:val="both"/>
        <w:rPr>
          <w:rFonts w:ascii="Times New Roman" w:hAnsi="Times New Roman" w:cs="Times New Roman"/>
          <w:sz w:val="28"/>
          <w:szCs w:val="28"/>
        </w:rPr>
      </w:pPr>
    </w:p>
    <w:p w14:paraId="1DC54CD6" w14:textId="77777777" w:rsidR="002B5DE4" w:rsidRPr="00705CF3" w:rsidRDefault="002B5DE4" w:rsidP="00705CF3">
      <w:pPr>
        <w:spacing w:line="360" w:lineRule="auto"/>
        <w:jc w:val="both"/>
        <w:rPr>
          <w:rFonts w:ascii="Times New Roman" w:hAnsi="Times New Roman" w:cs="Times New Roman"/>
          <w:b/>
          <w:bCs/>
          <w:sz w:val="36"/>
          <w:szCs w:val="36"/>
        </w:rPr>
      </w:pPr>
      <w:r w:rsidRPr="00705CF3">
        <w:rPr>
          <w:rFonts w:ascii="Times New Roman" w:hAnsi="Times New Roman" w:cs="Times New Roman"/>
          <w:b/>
          <w:bCs/>
          <w:sz w:val="36"/>
          <w:szCs w:val="36"/>
        </w:rPr>
        <w:lastRenderedPageBreak/>
        <w:t>Cart Management Routes:</w:t>
      </w:r>
    </w:p>
    <w:p w14:paraId="352173CD" w14:textId="77777777"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To provide users with a seamless shopping experience, we've carefully designed and implemented API endpoints that facilitate efficient cart management. These routes play a critical role in allowing users to customize their selections, view their chosen products, and make purchases effortlessly.</w:t>
      </w:r>
    </w:p>
    <w:p w14:paraId="5F6452F1" w14:textId="77777777" w:rsidR="002B5DE4" w:rsidRPr="00705CF3" w:rsidRDefault="002B5DE4"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Retrieve Cart (GET /</w:t>
      </w:r>
      <w:proofErr w:type="spellStart"/>
      <w:r w:rsidRPr="00705CF3">
        <w:rPr>
          <w:rFonts w:ascii="Times New Roman" w:hAnsi="Times New Roman" w:cs="Times New Roman"/>
          <w:b/>
          <w:bCs/>
          <w:sz w:val="28"/>
          <w:szCs w:val="28"/>
        </w:rPr>
        <w:t>api</w:t>
      </w:r>
      <w:proofErr w:type="spellEnd"/>
      <w:r w:rsidRPr="00705CF3">
        <w:rPr>
          <w:rFonts w:ascii="Times New Roman" w:hAnsi="Times New Roman" w:cs="Times New Roman"/>
          <w:b/>
          <w:bCs/>
          <w:sz w:val="28"/>
          <w:szCs w:val="28"/>
        </w:rPr>
        <w:t>/cart):</w:t>
      </w:r>
    </w:p>
    <w:p w14:paraId="26CECEBB" w14:textId="77777777" w:rsidR="002B5DE4" w:rsidRPr="00705CF3" w:rsidRDefault="002B5DE4" w:rsidP="00705CF3">
      <w:pPr>
        <w:pStyle w:val="ListParagraph"/>
        <w:numPr>
          <w:ilvl w:val="0"/>
          <w:numId w:val="16"/>
        </w:numPr>
        <w:spacing w:after="160" w:line="360" w:lineRule="auto"/>
        <w:rPr>
          <w:bCs w:val="0"/>
          <w:sz w:val="28"/>
          <w:szCs w:val="28"/>
        </w:rPr>
      </w:pPr>
      <w:r w:rsidRPr="00705CF3">
        <w:rPr>
          <w:sz w:val="28"/>
          <w:szCs w:val="28"/>
        </w:rPr>
        <w:t>Developed an Express route at '/</w:t>
      </w:r>
      <w:proofErr w:type="spellStart"/>
      <w:r w:rsidRPr="00705CF3">
        <w:rPr>
          <w:sz w:val="28"/>
          <w:szCs w:val="28"/>
        </w:rPr>
        <w:t>api</w:t>
      </w:r>
      <w:proofErr w:type="spellEnd"/>
      <w:r w:rsidRPr="00705CF3">
        <w:rPr>
          <w:sz w:val="28"/>
          <w:szCs w:val="28"/>
        </w:rPr>
        <w:t>/cart', designed to handle GET requests related to the user's cart.</w:t>
      </w:r>
    </w:p>
    <w:p w14:paraId="66DD93FA" w14:textId="77777777" w:rsidR="002B5DE4" w:rsidRPr="00705CF3" w:rsidRDefault="002B5DE4" w:rsidP="00705CF3">
      <w:pPr>
        <w:pStyle w:val="ListParagraph"/>
        <w:numPr>
          <w:ilvl w:val="0"/>
          <w:numId w:val="16"/>
        </w:numPr>
        <w:spacing w:after="160" w:line="360" w:lineRule="auto"/>
        <w:rPr>
          <w:sz w:val="28"/>
          <w:szCs w:val="28"/>
        </w:rPr>
      </w:pPr>
      <w:r w:rsidRPr="00705CF3">
        <w:rPr>
          <w:sz w:val="28"/>
          <w:szCs w:val="28"/>
        </w:rPr>
        <w:t>We can access MongoDB "users" collection and retrieve the user's cart information.</w:t>
      </w:r>
    </w:p>
    <w:p w14:paraId="5D82D8ED" w14:textId="77777777" w:rsidR="002B5DE4" w:rsidRPr="00705CF3" w:rsidRDefault="002B5DE4" w:rsidP="00705CF3">
      <w:pPr>
        <w:pStyle w:val="ListParagraph"/>
        <w:numPr>
          <w:ilvl w:val="0"/>
          <w:numId w:val="16"/>
        </w:numPr>
        <w:spacing w:after="160" w:line="360" w:lineRule="auto"/>
        <w:rPr>
          <w:sz w:val="28"/>
          <w:szCs w:val="28"/>
        </w:rPr>
      </w:pPr>
      <w:r w:rsidRPr="00705CF3">
        <w:rPr>
          <w:sz w:val="28"/>
          <w:szCs w:val="28"/>
        </w:rPr>
        <w:t>Processed the retrieved cart data, transforming it into a JSON format suitable for sending to the frontend.</w:t>
      </w:r>
    </w:p>
    <w:p w14:paraId="7FC8E6A4" w14:textId="77777777" w:rsidR="002B5DE4" w:rsidRPr="00705CF3" w:rsidRDefault="002B5DE4"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Update Cart (PUT /</w:t>
      </w:r>
      <w:proofErr w:type="spellStart"/>
      <w:r w:rsidRPr="00705CF3">
        <w:rPr>
          <w:rFonts w:ascii="Times New Roman" w:hAnsi="Times New Roman" w:cs="Times New Roman"/>
          <w:b/>
          <w:bCs/>
          <w:sz w:val="28"/>
          <w:szCs w:val="28"/>
        </w:rPr>
        <w:t>api</w:t>
      </w:r>
      <w:proofErr w:type="spellEnd"/>
      <w:r w:rsidRPr="00705CF3">
        <w:rPr>
          <w:rFonts w:ascii="Times New Roman" w:hAnsi="Times New Roman" w:cs="Times New Roman"/>
          <w:b/>
          <w:bCs/>
          <w:sz w:val="28"/>
          <w:szCs w:val="28"/>
        </w:rPr>
        <w:t>/cart):</w:t>
      </w:r>
    </w:p>
    <w:p w14:paraId="59452D05" w14:textId="77777777" w:rsidR="002B5DE4" w:rsidRPr="00705CF3" w:rsidRDefault="002B5DE4" w:rsidP="00705CF3">
      <w:pPr>
        <w:pStyle w:val="ListParagraph"/>
        <w:numPr>
          <w:ilvl w:val="0"/>
          <w:numId w:val="17"/>
        </w:numPr>
        <w:spacing w:after="160" w:line="360" w:lineRule="auto"/>
        <w:rPr>
          <w:bCs w:val="0"/>
          <w:sz w:val="28"/>
          <w:szCs w:val="28"/>
        </w:rPr>
      </w:pPr>
      <w:r w:rsidRPr="00705CF3">
        <w:rPr>
          <w:sz w:val="28"/>
          <w:szCs w:val="28"/>
        </w:rPr>
        <w:t>Implemented an Express route at '/</w:t>
      </w:r>
      <w:proofErr w:type="spellStart"/>
      <w:r w:rsidRPr="00705CF3">
        <w:rPr>
          <w:sz w:val="28"/>
          <w:szCs w:val="28"/>
        </w:rPr>
        <w:t>api</w:t>
      </w:r>
      <w:proofErr w:type="spellEnd"/>
      <w:r w:rsidRPr="00705CF3">
        <w:rPr>
          <w:sz w:val="28"/>
          <w:szCs w:val="28"/>
        </w:rPr>
        <w:t>/cart' for handling PUT requests related to cart updates.</w:t>
      </w:r>
    </w:p>
    <w:p w14:paraId="4DDCF401" w14:textId="77777777" w:rsidR="002B5DE4" w:rsidRPr="00705CF3" w:rsidRDefault="002B5DE4" w:rsidP="00705CF3">
      <w:pPr>
        <w:pStyle w:val="ListParagraph"/>
        <w:numPr>
          <w:ilvl w:val="0"/>
          <w:numId w:val="17"/>
        </w:numPr>
        <w:spacing w:after="160" w:line="360" w:lineRule="auto"/>
        <w:rPr>
          <w:sz w:val="28"/>
          <w:szCs w:val="28"/>
        </w:rPr>
      </w:pPr>
      <w:r w:rsidRPr="00705CF3">
        <w:rPr>
          <w:sz w:val="28"/>
          <w:szCs w:val="28"/>
        </w:rPr>
        <w:t>Extracted the updated cart information from the request and interacted with the MongoDB "users" collection to reflect the changes.</w:t>
      </w:r>
    </w:p>
    <w:p w14:paraId="3089A660" w14:textId="77777777" w:rsidR="002B5DE4" w:rsidRPr="00705CF3" w:rsidRDefault="002B5DE4" w:rsidP="00705CF3">
      <w:pPr>
        <w:pStyle w:val="ListParagraph"/>
        <w:numPr>
          <w:ilvl w:val="0"/>
          <w:numId w:val="17"/>
        </w:numPr>
        <w:spacing w:after="160" w:line="360" w:lineRule="auto"/>
        <w:rPr>
          <w:sz w:val="28"/>
          <w:szCs w:val="28"/>
        </w:rPr>
      </w:pPr>
      <w:r w:rsidRPr="00705CF3">
        <w:rPr>
          <w:sz w:val="28"/>
          <w:szCs w:val="28"/>
        </w:rPr>
        <w:t>Verified that the requested modifications are feasible and within product availability limits.</w:t>
      </w:r>
    </w:p>
    <w:p w14:paraId="2BC08CD0" w14:textId="77777777" w:rsidR="002B5DE4" w:rsidRPr="00705CF3" w:rsidRDefault="002B5DE4"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Clear Cart (DELETE /</w:t>
      </w:r>
      <w:proofErr w:type="spellStart"/>
      <w:r w:rsidRPr="00705CF3">
        <w:rPr>
          <w:rFonts w:ascii="Times New Roman" w:hAnsi="Times New Roman" w:cs="Times New Roman"/>
          <w:b/>
          <w:bCs/>
          <w:sz w:val="28"/>
          <w:szCs w:val="28"/>
        </w:rPr>
        <w:t>api</w:t>
      </w:r>
      <w:proofErr w:type="spellEnd"/>
      <w:r w:rsidRPr="00705CF3">
        <w:rPr>
          <w:rFonts w:ascii="Times New Roman" w:hAnsi="Times New Roman" w:cs="Times New Roman"/>
          <w:b/>
          <w:bCs/>
          <w:sz w:val="28"/>
          <w:szCs w:val="28"/>
        </w:rPr>
        <w:t>/cart):</w:t>
      </w:r>
    </w:p>
    <w:p w14:paraId="14E6DC89" w14:textId="77777777" w:rsidR="002B5DE4" w:rsidRPr="00705CF3" w:rsidRDefault="002B5DE4" w:rsidP="00705CF3">
      <w:pPr>
        <w:pStyle w:val="ListParagraph"/>
        <w:numPr>
          <w:ilvl w:val="0"/>
          <w:numId w:val="18"/>
        </w:numPr>
        <w:spacing w:after="160" w:line="360" w:lineRule="auto"/>
        <w:rPr>
          <w:bCs w:val="0"/>
          <w:sz w:val="28"/>
          <w:szCs w:val="28"/>
        </w:rPr>
      </w:pPr>
      <w:r w:rsidRPr="00705CF3">
        <w:rPr>
          <w:sz w:val="28"/>
          <w:szCs w:val="28"/>
        </w:rPr>
        <w:t>Developed an Express route at '/</w:t>
      </w:r>
      <w:proofErr w:type="spellStart"/>
      <w:r w:rsidRPr="00705CF3">
        <w:rPr>
          <w:sz w:val="28"/>
          <w:szCs w:val="28"/>
        </w:rPr>
        <w:t>api</w:t>
      </w:r>
      <w:proofErr w:type="spellEnd"/>
      <w:r w:rsidRPr="00705CF3">
        <w:rPr>
          <w:sz w:val="28"/>
          <w:szCs w:val="28"/>
        </w:rPr>
        <w:t>/cart' to handle DELETE requests for clearing the cart.</w:t>
      </w:r>
    </w:p>
    <w:p w14:paraId="77A7267E" w14:textId="0355F782" w:rsidR="002B5DE4" w:rsidRPr="00705CF3" w:rsidRDefault="002B5DE4" w:rsidP="00705CF3">
      <w:pPr>
        <w:pStyle w:val="ListParagraph"/>
        <w:numPr>
          <w:ilvl w:val="0"/>
          <w:numId w:val="18"/>
        </w:numPr>
        <w:spacing w:after="160" w:line="360" w:lineRule="auto"/>
        <w:rPr>
          <w:sz w:val="28"/>
          <w:szCs w:val="28"/>
        </w:rPr>
      </w:pPr>
      <w:r w:rsidRPr="00705CF3">
        <w:rPr>
          <w:sz w:val="28"/>
          <w:szCs w:val="28"/>
        </w:rPr>
        <w:t xml:space="preserve">Accessed the MongoDB "users" collection to remove all cart-related information for the respective </w:t>
      </w:r>
      <w:r w:rsidR="004F6EB1" w:rsidRPr="00705CF3">
        <w:rPr>
          <w:sz w:val="28"/>
          <w:szCs w:val="28"/>
        </w:rPr>
        <w:t>use.</w:t>
      </w:r>
    </w:p>
    <w:p w14:paraId="432975E9" w14:textId="77777777" w:rsidR="004F6EB1" w:rsidRDefault="004F6EB1" w:rsidP="00705CF3">
      <w:pPr>
        <w:pStyle w:val="ListParagraph"/>
        <w:spacing w:line="360" w:lineRule="auto"/>
        <w:ind w:left="1440" w:firstLine="720"/>
        <w:rPr>
          <w:b/>
          <w:bCs w:val="0"/>
          <w:sz w:val="40"/>
          <w:szCs w:val="40"/>
        </w:rPr>
      </w:pPr>
    </w:p>
    <w:p w14:paraId="321293A7" w14:textId="77777777" w:rsidR="004F6EB1" w:rsidRDefault="004F6EB1" w:rsidP="00705CF3">
      <w:pPr>
        <w:pStyle w:val="ListParagraph"/>
        <w:spacing w:line="360" w:lineRule="auto"/>
        <w:ind w:left="1440" w:firstLine="720"/>
        <w:rPr>
          <w:b/>
          <w:bCs w:val="0"/>
          <w:sz w:val="40"/>
          <w:szCs w:val="40"/>
        </w:rPr>
      </w:pPr>
    </w:p>
    <w:p w14:paraId="4C58CB39" w14:textId="77777777" w:rsidR="004F6EB1" w:rsidRDefault="004F6EB1" w:rsidP="00705CF3">
      <w:pPr>
        <w:pStyle w:val="ListParagraph"/>
        <w:spacing w:line="360" w:lineRule="auto"/>
        <w:ind w:left="1440" w:firstLine="720"/>
        <w:rPr>
          <w:b/>
          <w:bCs w:val="0"/>
          <w:sz w:val="40"/>
          <w:szCs w:val="40"/>
        </w:rPr>
      </w:pPr>
    </w:p>
    <w:p w14:paraId="627CAEDA" w14:textId="0DB74EDA" w:rsidR="002B5DE4" w:rsidRPr="00705CF3" w:rsidRDefault="002B5DE4" w:rsidP="00705CF3">
      <w:pPr>
        <w:pStyle w:val="ListParagraph"/>
        <w:spacing w:line="360" w:lineRule="auto"/>
        <w:ind w:left="1440" w:firstLine="720"/>
        <w:rPr>
          <w:sz w:val="28"/>
          <w:szCs w:val="28"/>
        </w:rPr>
      </w:pPr>
      <w:r w:rsidRPr="00705CF3">
        <w:rPr>
          <w:b/>
          <w:bCs w:val="0"/>
          <w:sz w:val="40"/>
          <w:szCs w:val="40"/>
        </w:rPr>
        <w:lastRenderedPageBreak/>
        <w:t>Backend-Database Interaction</w:t>
      </w:r>
    </w:p>
    <w:p w14:paraId="644CBD6E" w14:textId="77777777" w:rsidR="002B5DE4" w:rsidRPr="00705CF3" w:rsidRDefault="002B5DE4" w:rsidP="00705CF3">
      <w:pPr>
        <w:spacing w:line="360" w:lineRule="auto"/>
        <w:jc w:val="both"/>
        <w:rPr>
          <w:rFonts w:ascii="Times New Roman" w:hAnsi="Times New Roman" w:cs="Times New Roman"/>
          <w:b/>
          <w:bCs/>
          <w:sz w:val="32"/>
          <w:szCs w:val="32"/>
        </w:rPr>
      </w:pPr>
      <w:r w:rsidRPr="00705CF3">
        <w:rPr>
          <w:rFonts w:ascii="Times New Roman" w:hAnsi="Times New Roman" w:cs="Times New Roman"/>
          <w:b/>
          <w:bCs/>
          <w:sz w:val="32"/>
          <w:szCs w:val="32"/>
        </w:rPr>
        <w:t>MONGOOSE:</w:t>
      </w:r>
    </w:p>
    <w:p w14:paraId="6F0C15CD" w14:textId="77777777"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For the backend implementation of our project, we have established a seamless connection between our Express.js application and the MongoDB database using the Mongoose library. Mongoose is an Object Data Modeling (ODM) library for MongoDB that provides an abstraction layer which simplifies the interaction with the database. This abstraction enhances code organization, promotes data integrity, and enhances data handling operations.</w:t>
      </w:r>
    </w:p>
    <w:p w14:paraId="3DAD4871" w14:textId="77777777" w:rsidR="002B5DE4" w:rsidRPr="00705CF3" w:rsidRDefault="002B5DE4" w:rsidP="00705CF3">
      <w:pPr>
        <w:spacing w:line="360" w:lineRule="auto"/>
        <w:jc w:val="both"/>
        <w:rPr>
          <w:rFonts w:ascii="Times New Roman" w:hAnsi="Times New Roman" w:cs="Times New Roman"/>
          <w:b/>
          <w:bCs/>
          <w:sz w:val="32"/>
          <w:szCs w:val="32"/>
        </w:rPr>
      </w:pPr>
      <w:r w:rsidRPr="00705CF3">
        <w:rPr>
          <w:rFonts w:ascii="Times New Roman" w:hAnsi="Times New Roman" w:cs="Times New Roman"/>
          <w:b/>
          <w:bCs/>
          <w:sz w:val="32"/>
          <w:szCs w:val="32"/>
        </w:rPr>
        <w:t>Key Features and Benefits of Mongoose:</w:t>
      </w:r>
    </w:p>
    <w:p w14:paraId="3BC0F157" w14:textId="77777777"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Schema Definition</w:t>
      </w:r>
      <w:r w:rsidRPr="00705CF3">
        <w:rPr>
          <w:rFonts w:ascii="Times New Roman" w:hAnsi="Times New Roman" w:cs="Times New Roman"/>
          <w:sz w:val="28"/>
          <w:szCs w:val="28"/>
        </w:rPr>
        <w:t>: Mongoose allows us to define clear and structured schemas for the data models we work with.</w:t>
      </w:r>
    </w:p>
    <w:p w14:paraId="73F76BB9" w14:textId="77777777"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Model Creation</w:t>
      </w:r>
      <w:r w:rsidRPr="00705CF3">
        <w:rPr>
          <w:rFonts w:ascii="Times New Roman" w:hAnsi="Times New Roman" w:cs="Times New Roman"/>
          <w:sz w:val="28"/>
          <w:szCs w:val="28"/>
        </w:rPr>
        <w:t xml:space="preserve">: With Mongoose, we can create models that are based on our defined schemas. These models provide a convenient way to interact with MongoDB collections. </w:t>
      </w:r>
    </w:p>
    <w:p w14:paraId="75EC7F3B" w14:textId="77777777"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Data Validation</w:t>
      </w:r>
      <w:r w:rsidRPr="00705CF3">
        <w:rPr>
          <w:rFonts w:ascii="Times New Roman" w:hAnsi="Times New Roman" w:cs="Times New Roman"/>
          <w:sz w:val="28"/>
          <w:szCs w:val="28"/>
        </w:rPr>
        <w:t xml:space="preserve">: Mongoose provides a powerful validation mechanism that ensures the data we insert into the database adheres to predefined rules. </w:t>
      </w:r>
    </w:p>
    <w:p w14:paraId="0CD9F159" w14:textId="77777777"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Middleware Support</w:t>
      </w:r>
      <w:r w:rsidRPr="00705CF3">
        <w:rPr>
          <w:rFonts w:ascii="Times New Roman" w:hAnsi="Times New Roman" w:cs="Times New Roman"/>
          <w:sz w:val="28"/>
          <w:szCs w:val="28"/>
        </w:rPr>
        <w:t>: Mongoose allows the implementation of middleware functions that can be executed before or after specific operations like saving, updating, or removing documents. This feature is particularly useful for tasks such as data transformation, encryption, or logging.</w:t>
      </w:r>
    </w:p>
    <w:p w14:paraId="1F894349" w14:textId="2C85CB9B"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Connection Management</w:t>
      </w:r>
      <w:r w:rsidRPr="00705CF3">
        <w:rPr>
          <w:rFonts w:ascii="Times New Roman" w:hAnsi="Times New Roman" w:cs="Times New Roman"/>
          <w:sz w:val="28"/>
          <w:szCs w:val="28"/>
        </w:rPr>
        <w:t>: Mongoose manages database connections seamlessly, providing options for connection pooling, reconnection, and handling different database environments (e.g., development, production).</w:t>
      </w:r>
    </w:p>
    <w:p w14:paraId="02C66DD8" w14:textId="77777777" w:rsidR="00B67B26" w:rsidRPr="00705CF3" w:rsidRDefault="00B67B26" w:rsidP="00705CF3">
      <w:pPr>
        <w:spacing w:line="360" w:lineRule="auto"/>
        <w:jc w:val="both"/>
        <w:rPr>
          <w:rFonts w:ascii="Times New Roman" w:hAnsi="Times New Roman" w:cs="Times New Roman"/>
          <w:sz w:val="28"/>
          <w:szCs w:val="28"/>
        </w:rPr>
      </w:pPr>
    </w:p>
    <w:p w14:paraId="6FE70987" w14:textId="60CD56DE"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In this section, we explored the backend implementation of our vegetable e-commerce project, where Express.js and Node.js </w:t>
      </w:r>
      <w:r w:rsidR="004F6EB1" w:rsidRPr="00705CF3">
        <w:rPr>
          <w:rFonts w:ascii="Times New Roman" w:hAnsi="Times New Roman" w:cs="Times New Roman"/>
          <w:sz w:val="28"/>
          <w:szCs w:val="28"/>
        </w:rPr>
        <w:t>have</w:t>
      </w:r>
      <w:r w:rsidRPr="00705CF3">
        <w:rPr>
          <w:rFonts w:ascii="Times New Roman" w:hAnsi="Times New Roman" w:cs="Times New Roman"/>
          <w:sz w:val="28"/>
          <w:szCs w:val="28"/>
        </w:rPr>
        <w:t xml:space="preserve"> played a vital role in creating a well-structured API. </w:t>
      </w:r>
      <w:r w:rsidR="004F6EB1" w:rsidRPr="00705CF3">
        <w:rPr>
          <w:rFonts w:ascii="Times New Roman" w:hAnsi="Times New Roman" w:cs="Times New Roman"/>
          <w:sz w:val="28"/>
          <w:szCs w:val="28"/>
        </w:rPr>
        <w:t>We</w:t>
      </w:r>
      <w:r w:rsidRPr="00705CF3">
        <w:rPr>
          <w:rFonts w:ascii="Times New Roman" w:hAnsi="Times New Roman" w:cs="Times New Roman"/>
          <w:sz w:val="28"/>
          <w:szCs w:val="28"/>
        </w:rPr>
        <w:t xml:space="preserve"> established secure and efficient routes that efficiently fetched and manipulated data from our MongoDB database. This </w:t>
      </w:r>
      <w:r w:rsidRPr="00705CF3">
        <w:rPr>
          <w:rFonts w:ascii="Times New Roman" w:hAnsi="Times New Roman" w:cs="Times New Roman"/>
          <w:sz w:val="28"/>
          <w:szCs w:val="28"/>
        </w:rPr>
        <w:lastRenderedPageBreak/>
        <w:t>backend functionality serves as a foundation for our complete application, enabling seamless communication between the frontend and the database.</w:t>
      </w:r>
    </w:p>
    <w:p w14:paraId="0D658139" w14:textId="77777777" w:rsidR="002B5DE4" w:rsidRPr="00705CF3" w:rsidRDefault="002B5DE4"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Express.js and Node.js:  A Dynamic Duo</w:t>
      </w:r>
    </w:p>
    <w:p w14:paraId="0A1B20E2" w14:textId="087BC112" w:rsidR="002B5DE4" w:rsidRPr="00705CF3" w:rsidRDefault="002B5DE4"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sz w:val="28"/>
          <w:szCs w:val="28"/>
        </w:rPr>
        <w:t>Our choice to utilize Express.js and Node.js for backend development proved to be a strategic one. Express.js, known for its minimalistic yet powerful approach, enabled us to create endpoints that are both clear and structured.</w:t>
      </w:r>
      <w:r w:rsidRPr="00705CF3">
        <w:rPr>
          <w:rFonts w:ascii="Times New Roman" w:hAnsi="Times New Roman" w:cs="Times New Roman"/>
        </w:rPr>
        <w:t xml:space="preserve"> </w:t>
      </w:r>
      <w:r w:rsidRPr="00705CF3">
        <w:rPr>
          <w:rFonts w:ascii="Times New Roman" w:hAnsi="Times New Roman" w:cs="Times New Roman"/>
          <w:sz w:val="28"/>
          <w:szCs w:val="28"/>
        </w:rPr>
        <w:t xml:space="preserve">Node.js, renowned for its asynchronous and non-blocking I/O model, facilitated the handling of concurrent connections and requests. This played a pivotal role in ensuring that our </w:t>
      </w:r>
      <w:r w:rsidR="004F6EB1" w:rsidRPr="00705CF3">
        <w:rPr>
          <w:rFonts w:ascii="Times New Roman" w:hAnsi="Times New Roman" w:cs="Times New Roman"/>
          <w:sz w:val="28"/>
          <w:szCs w:val="28"/>
        </w:rPr>
        <w:t>application-maintained</w:t>
      </w:r>
      <w:r w:rsidRPr="00705CF3">
        <w:rPr>
          <w:rFonts w:ascii="Times New Roman" w:hAnsi="Times New Roman" w:cs="Times New Roman"/>
          <w:sz w:val="28"/>
          <w:szCs w:val="28"/>
        </w:rPr>
        <w:t xml:space="preserve"> responsiveness, even in scenarios with high user traffic. </w:t>
      </w:r>
    </w:p>
    <w:p w14:paraId="4DC921EB" w14:textId="77777777" w:rsidR="002B5DE4" w:rsidRPr="00705CF3" w:rsidRDefault="002B5DE4"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Seamless Data Management with MongoDB and Mongoose</w:t>
      </w:r>
    </w:p>
    <w:p w14:paraId="38270778" w14:textId="77777777"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Our backend-database interaction achieved a new level of efficiency through the integration of MongoDB and the Mongoose library. By defining clear schemas and models using Mongoose, we constructed an abstraction layer that simplified our interaction with the database. This translated to streamlined data retrieval, insertion, updating, and deletion processes. The use of Mongoose's built-in validation and middleware functions further fortified the integrity and security of our database interactions.</w:t>
      </w:r>
    </w:p>
    <w:p w14:paraId="314F5DF1" w14:textId="524FDE45" w:rsidR="002B5DE4" w:rsidRPr="00705CF3" w:rsidRDefault="002B5DE4" w:rsidP="00705CF3">
      <w:pPr>
        <w:spacing w:line="360" w:lineRule="auto"/>
        <w:jc w:val="both"/>
        <w:rPr>
          <w:rFonts w:ascii="Times New Roman" w:hAnsi="Times New Roman" w:cs="Times New Roman"/>
          <w:b/>
          <w:bCs/>
          <w:sz w:val="32"/>
          <w:szCs w:val="32"/>
        </w:rPr>
      </w:pPr>
      <w:r w:rsidRPr="00705CF3">
        <w:rPr>
          <w:rFonts w:ascii="Times New Roman" w:hAnsi="Times New Roman" w:cs="Times New Roman"/>
          <w:b/>
          <w:bCs/>
          <w:sz w:val="32"/>
          <w:szCs w:val="32"/>
        </w:rPr>
        <w:t>3.  M</w:t>
      </w:r>
      <w:r w:rsidR="00B67B26" w:rsidRPr="00705CF3">
        <w:rPr>
          <w:rFonts w:ascii="Times New Roman" w:hAnsi="Times New Roman" w:cs="Times New Roman"/>
          <w:b/>
          <w:bCs/>
          <w:sz w:val="32"/>
          <w:szCs w:val="32"/>
        </w:rPr>
        <w:t>L</w:t>
      </w:r>
      <w:r w:rsidRPr="00705CF3">
        <w:rPr>
          <w:rFonts w:ascii="Times New Roman" w:hAnsi="Times New Roman" w:cs="Times New Roman"/>
          <w:b/>
          <w:bCs/>
          <w:sz w:val="32"/>
          <w:szCs w:val="32"/>
        </w:rPr>
        <w:t xml:space="preserve"> Model:</w:t>
      </w:r>
    </w:p>
    <w:p w14:paraId="4B29DD21" w14:textId="439E5523"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In the world of online shopping, new technologies can help businesses do better. One exciting tool is called "machine learning" (ML), which can predict things based on data. This ML model is all about </w:t>
      </w:r>
      <w:r w:rsidR="004F6EB1" w:rsidRPr="00705CF3">
        <w:rPr>
          <w:rFonts w:ascii="Times New Roman" w:hAnsi="Times New Roman" w:cs="Times New Roman"/>
          <w:sz w:val="28"/>
          <w:szCs w:val="28"/>
        </w:rPr>
        <w:t>to guess</w:t>
      </w:r>
      <w:r w:rsidRPr="00705CF3">
        <w:rPr>
          <w:rFonts w:ascii="Times New Roman" w:hAnsi="Times New Roman" w:cs="Times New Roman"/>
          <w:sz w:val="28"/>
          <w:szCs w:val="28"/>
        </w:rPr>
        <w:t xml:space="preserve"> how much vegetables might cost in the future on your online store. By looking at past information, this ML tool can help you and your customers make smarter decisions. It can show customers expected prices for veggies, helping them plan and shop wisely. And for your business, it can help you manage your vegetable supply better. This report will explain how </w:t>
      </w:r>
      <w:proofErr w:type="gramStart"/>
      <w:r w:rsidRPr="00705CF3">
        <w:rPr>
          <w:rFonts w:ascii="Times New Roman" w:hAnsi="Times New Roman" w:cs="Times New Roman"/>
          <w:sz w:val="28"/>
          <w:szCs w:val="28"/>
        </w:rPr>
        <w:t>all of</w:t>
      </w:r>
      <w:proofErr w:type="gramEnd"/>
      <w:r w:rsidRPr="00705CF3">
        <w:rPr>
          <w:rFonts w:ascii="Times New Roman" w:hAnsi="Times New Roman" w:cs="Times New Roman"/>
          <w:sz w:val="28"/>
          <w:szCs w:val="28"/>
        </w:rPr>
        <w:t xml:space="preserve"> this works, from collecting information to making it work on your website. We'll also talk about the good things this can bring, and </w:t>
      </w:r>
      <w:r w:rsidRPr="00705CF3">
        <w:rPr>
          <w:rFonts w:ascii="Times New Roman" w:hAnsi="Times New Roman" w:cs="Times New Roman"/>
          <w:sz w:val="28"/>
          <w:szCs w:val="28"/>
        </w:rPr>
        <w:lastRenderedPageBreak/>
        <w:t>the challenges we might face. In the end, using ML for prices isn't just about technology – it's about making your online store even better for everyone.</w:t>
      </w:r>
    </w:p>
    <w:p w14:paraId="2015271D" w14:textId="50BC6F5D" w:rsidR="002B5DE4" w:rsidRPr="00705CF3" w:rsidRDefault="002B5DE4"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We are using LSTM </w:t>
      </w:r>
      <w:r w:rsidR="004F6EB1" w:rsidRPr="00705CF3">
        <w:rPr>
          <w:rFonts w:ascii="Times New Roman" w:hAnsi="Times New Roman" w:cs="Times New Roman"/>
          <w:sz w:val="28"/>
          <w:szCs w:val="28"/>
        </w:rPr>
        <w:t>model trained</w:t>
      </w:r>
      <w:r w:rsidRPr="00705CF3">
        <w:rPr>
          <w:rFonts w:ascii="Times New Roman" w:hAnsi="Times New Roman" w:cs="Times New Roman"/>
          <w:sz w:val="28"/>
          <w:szCs w:val="28"/>
        </w:rPr>
        <w:t xml:space="preserve"> to learn from historical price data and then make predictions about future prices. Here's how it works:</w:t>
      </w:r>
    </w:p>
    <w:p w14:paraId="668A3B21" w14:textId="77777777" w:rsidR="002B5DE4" w:rsidRPr="00705CF3" w:rsidRDefault="002B5DE4" w:rsidP="00705CF3">
      <w:pPr>
        <w:numPr>
          <w:ilvl w:val="0"/>
          <w:numId w:val="19"/>
        </w:numPr>
        <w:spacing w:after="160"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Sequence Learning:</w:t>
      </w:r>
      <w:r w:rsidRPr="00705CF3">
        <w:rPr>
          <w:rFonts w:ascii="Times New Roman" w:hAnsi="Times New Roman" w:cs="Times New Roman"/>
          <w:sz w:val="28"/>
          <w:szCs w:val="28"/>
        </w:rPr>
        <w:t xml:space="preserve"> LSTM models are designed to work with sequences of data. In this case, historical price data is transformed into sequences where each data point contains a series of prices over a certain time window.</w:t>
      </w:r>
    </w:p>
    <w:p w14:paraId="600B58A6" w14:textId="77777777" w:rsidR="002B5DE4" w:rsidRPr="00705CF3" w:rsidRDefault="002B5DE4" w:rsidP="00705CF3">
      <w:pPr>
        <w:numPr>
          <w:ilvl w:val="0"/>
          <w:numId w:val="19"/>
        </w:numPr>
        <w:spacing w:after="160"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Temporal Patterns:</w:t>
      </w:r>
      <w:r w:rsidRPr="00705CF3">
        <w:rPr>
          <w:rFonts w:ascii="Times New Roman" w:hAnsi="Times New Roman" w:cs="Times New Roman"/>
          <w:sz w:val="28"/>
          <w:szCs w:val="28"/>
        </w:rPr>
        <w:t xml:space="preserve"> LSTM can capture temporal patterns in the data, such as seasonality, trends, and repeating cycles. This is crucial for predicting vegetable prices, as prices often exhibit patterns that repeat over time.</w:t>
      </w:r>
    </w:p>
    <w:p w14:paraId="2E54B538" w14:textId="77777777" w:rsidR="002B5DE4" w:rsidRPr="00705CF3" w:rsidRDefault="002B5DE4" w:rsidP="00705CF3">
      <w:pPr>
        <w:numPr>
          <w:ilvl w:val="0"/>
          <w:numId w:val="19"/>
        </w:numPr>
        <w:spacing w:after="160"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Long-Term Dependencies:</w:t>
      </w:r>
      <w:r w:rsidRPr="00705CF3">
        <w:rPr>
          <w:rFonts w:ascii="Times New Roman" w:hAnsi="Times New Roman" w:cs="Times New Roman"/>
          <w:sz w:val="28"/>
          <w:szCs w:val="28"/>
        </w:rPr>
        <w:t xml:space="preserve"> Unlike standard feedforward networks, LSTM can remember information from much earlier in a sequence, which is vital for capturing long-term dependencies in time series data.</w:t>
      </w:r>
    </w:p>
    <w:p w14:paraId="02B8E1D1" w14:textId="77777777" w:rsidR="002B5DE4" w:rsidRPr="00705CF3" w:rsidRDefault="002B5DE4" w:rsidP="00705CF3">
      <w:pPr>
        <w:numPr>
          <w:ilvl w:val="0"/>
          <w:numId w:val="19"/>
        </w:numPr>
        <w:spacing w:after="160"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Gating Mechanisms:</w:t>
      </w:r>
      <w:r w:rsidRPr="00705CF3">
        <w:rPr>
          <w:rFonts w:ascii="Times New Roman" w:hAnsi="Times New Roman" w:cs="Times New Roman"/>
          <w:sz w:val="28"/>
          <w:szCs w:val="28"/>
        </w:rPr>
        <w:t xml:space="preserve"> LSTMs have gating mechanisms that control the flow of information within the network. These mechanisms enable the model to learn when to remember and when to forget information, preventing issues like the vanishing gradient problem that can affect traditional RNNs.</w:t>
      </w:r>
    </w:p>
    <w:p w14:paraId="09BBB272" w14:textId="77777777" w:rsidR="002B5DE4" w:rsidRPr="00705CF3" w:rsidRDefault="002B5DE4" w:rsidP="00705CF3">
      <w:pPr>
        <w:numPr>
          <w:ilvl w:val="0"/>
          <w:numId w:val="19"/>
        </w:numPr>
        <w:spacing w:after="160"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Feature Extraction:</w:t>
      </w:r>
      <w:r w:rsidRPr="00705CF3">
        <w:rPr>
          <w:rFonts w:ascii="Times New Roman" w:hAnsi="Times New Roman" w:cs="Times New Roman"/>
          <w:sz w:val="28"/>
          <w:szCs w:val="28"/>
        </w:rPr>
        <w:t xml:space="preserve"> The LSTM model learns to automatically extract relevant features from the input data, eliminating the need for manual feature engineering. It can identify complex relationships in the data that might be difficult to uncover with traditional methods.</w:t>
      </w:r>
    </w:p>
    <w:p w14:paraId="00B976A5" w14:textId="77777777" w:rsidR="002B5DE4" w:rsidRPr="00705CF3" w:rsidRDefault="002B5DE4" w:rsidP="00705CF3">
      <w:pPr>
        <w:numPr>
          <w:ilvl w:val="0"/>
          <w:numId w:val="19"/>
        </w:numPr>
        <w:spacing w:after="160"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Prediction:</w:t>
      </w:r>
      <w:r w:rsidRPr="00705CF3">
        <w:rPr>
          <w:rFonts w:ascii="Times New Roman" w:hAnsi="Times New Roman" w:cs="Times New Roman"/>
          <w:sz w:val="28"/>
          <w:szCs w:val="28"/>
        </w:rPr>
        <w:t xml:space="preserve"> After training on historical data, the LSTM model becomes capable of making predictions about future vegetable prices. It takes in a sequence of past prices and generates a prediction for the next price in the sequence.</w:t>
      </w:r>
    </w:p>
    <w:p w14:paraId="66093706" w14:textId="740D6DDF" w:rsidR="002B5DE4" w:rsidRPr="00705CF3" w:rsidRDefault="002B5DE4" w:rsidP="00705CF3">
      <w:pPr>
        <w:jc w:val="both"/>
        <w:rPr>
          <w:rFonts w:ascii="Times New Roman" w:hAnsi="Times New Roman" w:cs="Times New Roman"/>
          <w:sz w:val="28"/>
          <w:szCs w:val="28"/>
        </w:rPr>
      </w:pPr>
      <w:r w:rsidRPr="00705CF3">
        <w:rPr>
          <w:rFonts w:ascii="Times New Roman" w:hAnsi="Times New Roman" w:cs="Times New Roman"/>
          <w:sz w:val="28"/>
          <w:szCs w:val="28"/>
        </w:rPr>
        <w:lastRenderedPageBreak/>
        <w:t xml:space="preserve"> </w:t>
      </w:r>
    </w:p>
    <w:p w14:paraId="5D0ED2B5" w14:textId="4AAFC405" w:rsidR="00B67B26" w:rsidRPr="00705CF3" w:rsidRDefault="00B67B26" w:rsidP="00705CF3">
      <w:pPr>
        <w:ind w:firstLine="720"/>
        <w:jc w:val="both"/>
        <w:rPr>
          <w:rFonts w:ascii="Times New Roman" w:hAnsi="Times New Roman" w:cs="Times New Roman"/>
          <w:b/>
          <w:bCs/>
          <w:sz w:val="40"/>
          <w:szCs w:val="40"/>
          <w:u w:val="single"/>
        </w:rPr>
      </w:pPr>
      <w:r w:rsidRPr="00705CF3">
        <w:rPr>
          <w:rFonts w:ascii="Times New Roman" w:hAnsi="Times New Roman" w:cs="Times New Roman"/>
          <w:b/>
          <w:bCs/>
          <w:sz w:val="40"/>
          <w:szCs w:val="40"/>
          <w:u w:val="single"/>
        </w:rPr>
        <w:t xml:space="preserve">How to </w:t>
      </w:r>
      <w:r w:rsidR="005760C9" w:rsidRPr="00705CF3">
        <w:rPr>
          <w:rFonts w:ascii="Times New Roman" w:hAnsi="Times New Roman" w:cs="Times New Roman"/>
          <w:b/>
          <w:bCs/>
          <w:sz w:val="40"/>
          <w:szCs w:val="40"/>
          <w:u w:val="single"/>
        </w:rPr>
        <w:t>integrate</w:t>
      </w:r>
      <w:r w:rsidRPr="00705CF3">
        <w:rPr>
          <w:rFonts w:ascii="Times New Roman" w:hAnsi="Times New Roman" w:cs="Times New Roman"/>
          <w:b/>
          <w:bCs/>
          <w:sz w:val="40"/>
          <w:szCs w:val="40"/>
          <w:u w:val="single"/>
        </w:rPr>
        <w:t xml:space="preserve"> the model with website</w:t>
      </w:r>
    </w:p>
    <w:p w14:paraId="1CB65B33" w14:textId="77777777" w:rsidR="00B67B26" w:rsidRPr="00705CF3" w:rsidRDefault="00B67B26" w:rsidP="00705CF3">
      <w:pPr>
        <w:jc w:val="both"/>
        <w:rPr>
          <w:rFonts w:ascii="Times New Roman" w:hAnsi="Times New Roman" w:cs="Times New Roman"/>
          <w:b/>
          <w:bCs/>
          <w:sz w:val="36"/>
          <w:szCs w:val="36"/>
        </w:rPr>
      </w:pPr>
    </w:p>
    <w:p w14:paraId="1AD56728" w14:textId="77777777"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let's walk through how you can integrate the LSTM model for vegetable price prediction by creating both the frontend and backend components:</w:t>
      </w:r>
    </w:p>
    <w:p w14:paraId="07E322C8" w14:textId="77777777" w:rsidR="00B67B26" w:rsidRPr="00705CF3" w:rsidRDefault="00B67B26" w:rsidP="00705CF3">
      <w:pPr>
        <w:spacing w:line="360" w:lineRule="auto"/>
        <w:jc w:val="both"/>
        <w:rPr>
          <w:rFonts w:ascii="Times New Roman" w:hAnsi="Times New Roman" w:cs="Times New Roman"/>
          <w:b/>
          <w:bCs/>
          <w:sz w:val="36"/>
          <w:szCs w:val="36"/>
        </w:rPr>
      </w:pPr>
    </w:p>
    <w:p w14:paraId="2FB9FD71" w14:textId="7098603D" w:rsidR="00B67B26" w:rsidRPr="00705CF3" w:rsidRDefault="00B67B26"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 xml:space="preserve">**Frontend </w:t>
      </w:r>
      <w:r w:rsidR="004F6EB1" w:rsidRPr="00705CF3">
        <w:rPr>
          <w:rFonts w:ascii="Times New Roman" w:hAnsi="Times New Roman" w:cs="Times New Roman"/>
          <w:b/>
          <w:bCs/>
          <w:sz w:val="28"/>
          <w:szCs w:val="28"/>
        </w:rPr>
        <w:t>Integration: *</w:t>
      </w:r>
      <w:r w:rsidRPr="00705CF3">
        <w:rPr>
          <w:rFonts w:ascii="Times New Roman" w:hAnsi="Times New Roman" w:cs="Times New Roman"/>
          <w:b/>
          <w:bCs/>
          <w:sz w:val="28"/>
          <w:szCs w:val="28"/>
        </w:rPr>
        <w:t>*</w:t>
      </w:r>
    </w:p>
    <w:p w14:paraId="0D3CA707" w14:textId="0C8D460B"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1. **User Interface (UI</w:t>
      </w:r>
      <w:r w:rsidR="004F6EB1" w:rsidRPr="00705CF3">
        <w:rPr>
          <w:rFonts w:ascii="Times New Roman" w:hAnsi="Times New Roman" w:cs="Times New Roman"/>
          <w:sz w:val="28"/>
          <w:szCs w:val="28"/>
        </w:rPr>
        <w:t>): *</w:t>
      </w:r>
      <w:r w:rsidRPr="00705CF3">
        <w:rPr>
          <w:rFonts w:ascii="Times New Roman" w:hAnsi="Times New Roman" w:cs="Times New Roman"/>
          <w:sz w:val="28"/>
          <w:szCs w:val="28"/>
        </w:rPr>
        <w:t>* Design a user-friendly interface on your e-commerce website where customers can access the predicted vegetable prices. This can be a dedicated section within your website's navigation or integrated into product pages.</w:t>
      </w:r>
    </w:p>
    <w:p w14:paraId="6AE07C40" w14:textId="77777777" w:rsidR="00B67B26" w:rsidRPr="00705CF3" w:rsidRDefault="00B67B26" w:rsidP="00705CF3">
      <w:pPr>
        <w:spacing w:line="360" w:lineRule="auto"/>
        <w:jc w:val="both"/>
        <w:rPr>
          <w:rFonts w:ascii="Times New Roman" w:hAnsi="Times New Roman" w:cs="Times New Roman"/>
          <w:sz w:val="28"/>
          <w:szCs w:val="28"/>
        </w:rPr>
      </w:pPr>
    </w:p>
    <w:p w14:paraId="410B92BE" w14:textId="64758356"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 xml:space="preserve">2. **Input </w:t>
      </w:r>
      <w:r w:rsidR="004F6EB1" w:rsidRPr="00705CF3">
        <w:rPr>
          <w:rFonts w:ascii="Times New Roman" w:hAnsi="Times New Roman" w:cs="Times New Roman"/>
          <w:b/>
          <w:bCs/>
          <w:sz w:val="28"/>
          <w:szCs w:val="28"/>
        </w:rPr>
        <w:t>Gathering: *</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Within the UI, provide a user input mechanism where customers can select the </w:t>
      </w:r>
      <w:r w:rsidR="004F6EB1" w:rsidRPr="00705CF3">
        <w:rPr>
          <w:rFonts w:ascii="Times New Roman" w:hAnsi="Times New Roman" w:cs="Times New Roman"/>
          <w:sz w:val="28"/>
          <w:szCs w:val="28"/>
        </w:rPr>
        <w:t>vegetable,</w:t>
      </w:r>
      <w:r w:rsidRPr="00705CF3">
        <w:rPr>
          <w:rFonts w:ascii="Times New Roman" w:hAnsi="Times New Roman" w:cs="Times New Roman"/>
          <w:sz w:val="28"/>
          <w:szCs w:val="28"/>
        </w:rPr>
        <w:t xml:space="preserve"> they are interested in predicting the price for. This could be done through drop-down menus, search bars, or buttons.</w:t>
      </w:r>
    </w:p>
    <w:p w14:paraId="740967A6" w14:textId="77777777" w:rsidR="00B67B26" w:rsidRPr="00705CF3" w:rsidRDefault="00B67B26" w:rsidP="00705CF3">
      <w:pPr>
        <w:spacing w:line="360" w:lineRule="auto"/>
        <w:jc w:val="both"/>
        <w:rPr>
          <w:rFonts w:ascii="Times New Roman" w:hAnsi="Times New Roman" w:cs="Times New Roman"/>
          <w:sz w:val="28"/>
          <w:szCs w:val="28"/>
        </w:rPr>
      </w:pPr>
    </w:p>
    <w:p w14:paraId="27DA4956" w14:textId="56F1125C"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3. **Data Submission:</w:t>
      </w:r>
      <w:r w:rsidR="004F6EB1">
        <w:rPr>
          <w:rFonts w:ascii="Times New Roman" w:hAnsi="Times New Roman" w:cs="Times New Roman"/>
          <w:b/>
          <w:bCs/>
          <w:sz w:val="28"/>
          <w:szCs w:val="28"/>
        </w:rPr>
        <w:t xml:space="preserve"> </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When a customer selects a vegetable, the </w:t>
      </w:r>
      <w:r w:rsidR="004F6EB1" w:rsidRPr="00705CF3">
        <w:rPr>
          <w:rFonts w:ascii="Times New Roman" w:hAnsi="Times New Roman" w:cs="Times New Roman"/>
          <w:sz w:val="28"/>
          <w:szCs w:val="28"/>
        </w:rPr>
        <w:t>front end</w:t>
      </w:r>
      <w:r w:rsidRPr="00705CF3">
        <w:rPr>
          <w:rFonts w:ascii="Times New Roman" w:hAnsi="Times New Roman" w:cs="Times New Roman"/>
          <w:sz w:val="28"/>
          <w:szCs w:val="28"/>
        </w:rPr>
        <w:t xml:space="preserve"> collects this information and sends it to the backend for processing.</w:t>
      </w:r>
    </w:p>
    <w:p w14:paraId="7C3C2FCC" w14:textId="77777777" w:rsidR="00B67B26" w:rsidRPr="00705CF3" w:rsidRDefault="00B67B26" w:rsidP="00705CF3">
      <w:pPr>
        <w:spacing w:line="360" w:lineRule="auto"/>
        <w:jc w:val="both"/>
        <w:rPr>
          <w:rFonts w:ascii="Times New Roman" w:hAnsi="Times New Roman" w:cs="Times New Roman"/>
          <w:sz w:val="28"/>
          <w:szCs w:val="28"/>
        </w:rPr>
      </w:pPr>
    </w:p>
    <w:p w14:paraId="2C0290DC" w14:textId="752BD448"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 xml:space="preserve">4. **Data </w:t>
      </w:r>
      <w:r w:rsidR="004F6EB1" w:rsidRPr="00705CF3">
        <w:rPr>
          <w:rFonts w:ascii="Times New Roman" w:hAnsi="Times New Roman" w:cs="Times New Roman"/>
          <w:b/>
          <w:bCs/>
          <w:sz w:val="28"/>
          <w:szCs w:val="28"/>
        </w:rPr>
        <w:t>Formatting: *</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Format the collected input data into a suitable structure for sending to the backend. This could be in the form of JSON data or other relevant formats.</w:t>
      </w:r>
    </w:p>
    <w:p w14:paraId="797C0330" w14:textId="77777777" w:rsidR="00B67B26" w:rsidRPr="00705CF3" w:rsidRDefault="00B67B26" w:rsidP="00705CF3">
      <w:pPr>
        <w:spacing w:line="360" w:lineRule="auto"/>
        <w:jc w:val="both"/>
        <w:rPr>
          <w:rFonts w:ascii="Times New Roman" w:hAnsi="Times New Roman" w:cs="Times New Roman"/>
          <w:sz w:val="28"/>
          <w:szCs w:val="28"/>
        </w:rPr>
      </w:pPr>
    </w:p>
    <w:p w14:paraId="25933C47" w14:textId="5F70719A"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 xml:space="preserve">5. **Prediction </w:t>
      </w:r>
      <w:r w:rsidR="004F6EB1" w:rsidRPr="00705CF3">
        <w:rPr>
          <w:rFonts w:ascii="Times New Roman" w:hAnsi="Times New Roman" w:cs="Times New Roman"/>
          <w:b/>
          <w:bCs/>
          <w:sz w:val="28"/>
          <w:szCs w:val="28"/>
        </w:rPr>
        <w:t>Request: *</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Use the formatted data to send a prediction request to the backend using an API call. This request essentially asks the backend to provide a predicted price for the selected vegetable.</w:t>
      </w:r>
    </w:p>
    <w:p w14:paraId="1C7C42BE" w14:textId="77777777" w:rsidR="00B67B26" w:rsidRPr="00705CF3" w:rsidRDefault="00B67B26" w:rsidP="00705CF3">
      <w:pPr>
        <w:spacing w:line="360" w:lineRule="auto"/>
        <w:jc w:val="both"/>
        <w:rPr>
          <w:rFonts w:ascii="Times New Roman" w:hAnsi="Times New Roman" w:cs="Times New Roman"/>
          <w:sz w:val="28"/>
          <w:szCs w:val="28"/>
        </w:rPr>
      </w:pPr>
    </w:p>
    <w:p w14:paraId="6619296B" w14:textId="2F86ADD6"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lastRenderedPageBreak/>
        <w:t xml:space="preserve">6. **Display </w:t>
      </w:r>
      <w:r w:rsidR="004F6EB1" w:rsidRPr="00705CF3">
        <w:rPr>
          <w:rFonts w:ascii="Times New Roman" w:hAnsi="Times New Roman" w:cs="Times New Roman"/>
          <w:b/>
          <w:bCs/>
          <w:sz w:val="28"/>
          <w:szCs w:val="28"/>
        </w:rPr>
        <w:t>Prediction: *</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Once the prediction is received from the backend, display it to the customer on the frontend UI. This can be done by updating a designated area on the webpage with the predicted price.</w:t>
      </w:r>
    </w:p>
    <w:p w14:paraId="6E56E920" w14:textId="77777777" w:rsidR="00B67B26" w:rsidRPr="00705CF3" w:rsidRDefault="00B67B26" w:rsidP="00705CF3">
      <w:pPr>
        <w:spacing w:line="360" w:lineRule="auto"/>
        <w:jc w:val="both"/>
        <w:rPr>
          <w:rFonts w:ascii="Times New Roman" w:hAnsi="Times New Roman" w:cs="Times New Roman"/>
          <w:sz w:val="28"/>
          <w:szCs w:val="28"/>
        </w:rPr>
      </w:pPr>
    </w:p>
    <w:p w14:paraId="173A691D" w14:textId="0D3B3886" w:rsidR="00B67B26" w:rsidRPr="00705CF3" w:rsidRDefault="00B67B26"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 xml:space="preserve">**Backend </w:t>
      </w:r>
      <w:r w:rsidR="004F6EB1" w:rsidRPr="00705CF3">
        <w:rPr>
          <w:rFonts w:ascii="Times New Roman" w:hAnsi="Times New Roman" w:cs="Times New Roman"/>
          <w:b/>
          <w:bCs/>
          <w:sz w:val="28"/>
          <w:szCs w:val="28"/>
        </w:rPr>
        <w:t>Integration: *</w:t>
      </w:r>
      <w:r w:rsidRPr="00705CF3">
        <w:rPr>
          <w:rFonts w:ascii="Times New Roman" w:hAnsi="Times New Roman" w:cs="Times New Roman"/>
          <w:b/>
          <w:bCs/>
          <w:sz w:val="28"/>
          <w:szCs w:val="28"/>
        </w:rPr>
        <w:t>*</w:t>
      </w:r>
    </w:p>
    <w:p w14:paraId="36DF3402" w14:textId="55BF03AA"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1. **API </w:t>
      </w:r>
      <w:r w:rsidR="004F6EB1" w:rsidRPr="00705CF3">
        <w:rPr>
          <w:rFonts w:ascii="Times New Roman" w:hAnsi="Times New Roman" w:cs="Times New Roman"/>
          <w:sz w:val="28"/>
          <w:szCs w:val="28"/>
        </w:rPr>
        <w:t>Endpoint: *</w:t>
      </w:r>
      <w:r w:rsidRPr="00705CF3">
        <w:rPr>
          <w:rFonts w:ascii="Times New Roman" w:hAnsi="Times New Roman" w:cs="Times New Roman"/>
          <w:sz w:val="28"/>
          <w:szCs w:val="28"/>
        </w:rPr>
        <w:t xml:space="preserve">* Set up an API endpoint on your server using a backend framework like Flask (as in the provided code). This endpoint will be responsible for receiving prediction requests from the </w:t>
      </w:r>
      <w:r w:rsidR="004F6EB1" w:rsidRPr="00705CF3">
        <w:rPr>
          <w:rFonts w:ascii="Times New Roman" w:hAnsi="Times New Roman" w:cs="Times New Roman"/>
          <w:sz w:val="28"/>
          <w:szCs w:val="28"/>
        </w:rPr>
        <w:t>front end</w:t>
      </w:r>
      <w:r w:rsidRPr="00705CF3">
        <w:rPr>
          <w:rFonts w:ascii="Times New Roman" w:hAnsi="Times New Roman" w:cs="Times New Roman"/>
          <w:sz w:val="28"/>
          <w:szCs w:val="28"/>
        </w:rPr>
        <w:t>.</w:t>
      </w:r>
    </w:p>
    <w:p w14:paraId="2BDB0C97" w14:textId="77777777" w:rsidR="00B67B26" w:rsidRPr="00705CF3" w:rsidRDefault="00B67B26" w:rsidP="00705CF3">
      <w:pPr>
        <w:spacing w:line="360" w:lineRule="auto"/>
        <w:jc w:val="both"/>
        <w:rPr>
          <w:rFonts w:ascii="Times New Roman" w:hAnsi="Times New Roman" w:cs="Times New Roman"/>
          <w:sz w:val="28"/>
          <w:szCs w:val="28"/>
        </w:rPr>
      </w:pPr>
    </w:p>
    <w:p w14:paraId="0D7ECADC" w14:textId="48335A5E"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 xml:space="preserve">2. **Data </w:t>
      </w:r>
      <w:r w:rsidR="004F6EB1" w:rsidRPr="00705CF3">
        <w:rPr>
          <w:rFonts w:ascii="Times New Roman" w:hAnsi="Times New Roman" w:cs="Times New Roman"/>
          <w:b/>
          <w:bCs/>
          <w:sz w:val="28"/>
          <w:szCs w:val="28"/>
        </w:rPr>
        <w:t>Reception: *</w:t>
      </w:r>
      <w:r w:rsidRPr="00705CF3">
        <w:rPr>
          <w:rFonts w:ascii="Times New Roman" w:hAnsi="Times New Roman" w:cs="Times New Roman"/>
          <w:b/>
          <w:bCs/>
          <w:sz w:val="28"/>
          <w:szCs w:val="28"/>
        </w:rPr>
        <w:t xml:space="preserve">* </w:t>
      </w:r>
      <w:r w:rsidRPr="00705CF3">
        <w:rPr>
          <w:rFonts w:ascii="Times New Roman" w:hAnsi="Times New Roman" w:cs="Times New Roman"/>
          <w:sz w:val="28"/>
          <w:szCs w:val="28"/>
        </w:rPr>
        <w:t>When a prediction request is received at the API endpoint, the backend extracts the relevant information from the request. This typically includes the selected vegetable for which the price is to be predicted.</w:t>
      </w:r>
    </w:p>
    <w:p w14:paraId="543910C5" w14:textId="77777777" w:rsidR="00B67B26" w:rsidRPr="00705CF3" w:rsidRDefault="00B67B26" w:rsidP="00705CF3">
      <w:pPr>
        <w:spacing w:line="360" w:lineRule="auto"/>
        <w:jc w:val="both"/>
        <w:rPr>
          <w:rFonts w:ascii="Times New Roman" w:hAnsi="Times New Roman" w:cs="Times New Roman"/>
          <w:sz w:val="28"/>
          <w:szCs w:val="28"/>
        </w:rPr>
      </w:pPr>
    </w:p>
    <w:p w14:paraId="2C452DE9" w14:textId="6270606B"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 xml:space="preserve">3. **Data </w:t>
      </w:r>
      <w:r w:rsidR="004F6EB1" w:rsidRPr="00705CF3">
        <w:rPr>
          <w:rFonts w:ascii="Times New Roman" w:hAnsi="Times New Roman" w:cs="Times New Roman"/>
          <w:b/>
          <w:bCs/>
          <w:sz w:val="28"/>
          <w:szCs w:val="28"/>
        </w:rPr>
        <w:t>Processing: *</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The backend processes the received data to ensure it's in the appropriate format for feeding into the LSTM model. This may involve data transformation, scaling, and formatting.</w:t>
      </w:r>
    </w:p>
    <w:p w14:paraId="74FEFD09" w14:textId="77777777" w:rsidR="00B67B26" w:rsidRPr="00705CF3" w:rsidRDefault="00B67B26" w:rsidP="00705CF3">
      <w:pPr>
        <w:spacing w:line="360" w:lineRule="auto"/>
        <w:jc w:val="both"/>
        <w:rPr>
          <w:rFonts w:ascii="Times New Roman" w:hAnsi="Times New Roman" w:cs="Times New Roman"/>
          <w:sz w:val="28"/>
          <w:szCs w:val="28"/>
        </w:rPr>
      </w:pPr>
    </w:p>
    <w:p w14:paraId="753E47B7" w14:textId="3A68E425"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 xml:space="preserve">4. **Model </w:t>
      </w:r>
      <w:r w:rsidR="004F6EB1" w:rsidRPr="00705CF3">
        <w:rPr>
          <w:rFonts w:ascii="Times New Roman" w:hAnsi="Times New Roman" w:cs="Times New Roman"/>
          <w:b/>
          <w:bCs/>
          <w:sz w:val="28"/>
          <w:szCs w:val="28"/>
        </w:rPr>
        <w:t>Prediction: *</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Utilize the pre-trained LSTM model to make predictions based on the processed input data. The model generates a predicted price for the selected vegetable.</w:t>
      </w:r>
    </w:p>
    <w:p w14:paraId="715224A6" w14:textId="77777777" w:rsidR="00B67B26" w:rsidRPr="00705CF3" w:rsidRDefault="00B67B26" w:rsidP="00705CF3">
      <w:pPr>
        <w:spacing w:line="360" w:lineRule="auto"/>
        <w:jc w:val="both"/>
        <w:rPr>
          <w:rFonts w:ascii="Times New Roman" w:hAnsi="Times New Roman" w:cs="Times New Roman"/>
          <w:sz w:val="28"/>
          <w:szCs w:val="28"/>
        </w:rPr>
      </w:pPr>
    </w:p>
    <w:p w14:paraId="7754E72B" w14:textId="6A85B324"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 xml:space="preserve">5. **Prediction </w:t>
      </w:r>
      <w:r w:rsidR="004F6EB1" w:rsidRPr="00705CF3">
        <w:rPr>
          <w:rFonts w:ascii="Times New Roman" w:hAnsi="Times New Roman" w:cs="Times New Roman"/>
          <w:b/>
          <w:bCs/>
          <w:sz w:val="28"/>
          <w:szCs w:val="28"/>
        </w:rPr>
        <w:t>Result: *</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Once the model prediction is obtained, the backend sends this prediction back to the frontend as a response to the prediction request.</w:t>
      </w:r>
    </w:p>
    <w:p w14:paraId="0F3547FF" w14:textId="77777777" w:rsidR="00B67B26" w:rsidRPr="00705CF3" w:rsidRDefault="00B67B26" w:rsidP="00705CF3">
      <w:pPr>
        <w:spacing w:line="360" w:lineRule="auto"/>
        <w:jc w:val="both"/>
        <w:rPr>
          <w:rFonts w:ascii="Times New Roman" w:hAnsi="Times New Roman" w:cs="Times New Roman"/>
          <w:sz w:val="28"/>
          <w:szCs w:val="28"/>
        </w:rPr>
      </w:pPr>
    </w:p>
    <w:p w14:paraId="0A17C05B" w14:textId="67782226"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t xml:space="preserve">6. **Response to </w:t>
      </w:r>
      <w:r w:rsidR="004F6EB1" w:rsidRPr="00705CF3">
        <w:rPr>
          <w:rFonts w:ascii="Times New Roman" w:hAnsi="Times New Roman" w:cs="Times New Roman"/>
          <w:b/>
          <w:bCs/>
          <w:sz w:val="28"/>
          <w:szCs w:val="28"/>
        </w:rPr>
        <w:t>Frontend: *</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The </w:t>
      </w:r>
      <w:r w:rsidR="004F6EB1" w:rsidRPr="00705CF3">
        <w:rPr>
          <w:rFonts w:ascii="Times New Roman" w:hAnsi="Times New Roman" w:cs="Times New Roman"/>
          <w:sz w:val="28"/>
          <w:szCs w:val="28"/>
        </w:rPr>
        <w:t>backends’</w:t>
      </w:r>
      <w:r w:rsidRPr="00705CF3">
        <w:rPr>
          <w:rFonts w:ascii="Times New Roman" w:hAnsi="Times New Roman" w:cs="Times New Roman"/>
          <w:sz w:val="28"/>
          <w:szCs w:val="28"/>
        </w:rPr>
        <w:t xml:space="preserve"> response is sent to the frontend, carrying the predicted price information.</w:t>
      </w:r>
    </w:p>
    <w:p w14:paraId="4C3B17CF" w14:textId="77777777" w:rsidR="00B67B26" w:rsidRPr="00705CF3" w:rsidRDefault="00B67B26" w:rsidP="00705CF3">
      <w:pPr>
        <w:spacing w:line="360" w:lineRule="auto"/>
        <w:jc w:val="both"/>
        <w:rPr>
          <w:rFonts w:ascii="Times New Roman" w:hAnsi="Times New Roman" w:cs="Times New Roman"/>
          <w:sz w:val="28"/>
          <w:szCs w:val="28"/>
        </w:rPr>
      </w:pPr>
    </w:p>
    <w:p w14:paraId="120D353F" w14:textId="48824F4E"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b/>
          <w:bCs/>
          <w:sz w:val="28"/>
          <w:szCs w:val="28"/>
        </w:rPr>
        <w:lastRenderedPageBreak/>
        <w:t xml:space="preserve">7. **Display </w:t>
      </w:r>
      <w:r w:rsidR="004F6EB1" w:rsidRPr="00705CF3">
        <w:rPr>
          <w:rFonts w:ascii="Times New Roman" w:hAnsi="Times New Roman" w:cs="Times New Roman"/>
          <w:b/>
          <w:bCs/>
          <w:sz w:val="28"/>
          <w:szCs w:val="28"/>
        </w:rPr>
        <w:t>Response: *</w:t>
      </w:r>
      <w:r w:rsidRPr="00705CF3">
        <w:rPr>
          <w:rFonts w:ascii="Times New Roman" w:hAnsi="Times New Roman" w:cs="Times New Roman"/>
          <w:b/>
          <w:bCs/>
          <w:sz w:val="28"/>
          <w:szCs w:val="28"/>
        </w:rPr>
        <w:t>*</w:t>
      </w:r>
      <w:r w:rsidRPr="00705CF3">
        <w:rPr>
          <w:rFonts w:ascii="Times New Roman" w:hAnsi="Times New Roman" w:cs="Times New Roman"/>
          <w:sz w:val="28"/>
          <w:szCs w:val="28"/>
        </w:rPr>
        <w:t xml:space="preserve"> The frontend updates the UI to display the predicted price obtained from the backend. This completes the communication loop between the frontend and backend.</w:t>
      </w:r>
    </w:p>
    <w:p w14:paraId="1FC06B95" w14:textId="77777777" w:rsidR="00B67B26" w:rsidRPr="00705CF3" w:rsidRDefault="00B67B26" w:rsidP="00705CF3">
      <w:pPr>
        <w:jc w:val="both"/>
        <w:rPr>
          <w:rFonts w:ascii="Times New Roman" w:hAnsi="Times New Roman" w:cs="Times New Roman"/>
          <w:sz w:val="28"/>
          <w:szCs w:val="28"/>
        </w:rPr>
      </w:pPr>
    </w:p>
    <w:p w14:paraId="33EC07B9" w14:textId="19CB816D"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By following these steps, you establish a seamless interaction between the frontend and backend of your e-commerce platform. Customers can access the prediction feature through the </w:t>
      </w:r>
      <w:r w:rsidR="004F6EB1" w:rsidRPr="00705CF3">
        <w:rPr>
          <w:rFonts w:ascii="Times New Roman" w:hAnsi="Times New Roman" w:cs="Times New Roman"/>
          <w:sz w:val="28"/>
          <w:szCs w:val="28"/>
        </w:rPr>
        <w:t>front-end</w:t>
      </w:r>
      <w:r w:rsidRPr="00705CF3">
        <w:rPr>
          <w:rFonts w:ascii="Times New Roman" w:hAnsi="Times New Roman" w:cs="Times New Roman"/>
          <w:sz w:val="28"/>
          <w:szCs w:val="28"/>
        </w:rPr>
        <w:t xml:space="preserve"> UI, which then triggers a series of actions that involve data transmission, model processing, and response retrieval, ultimately leading to the display of the predicted price on the UI. This integration transforms your e-commerce platform into a dynamic hub where customers can make informed decisions based on AI-driven predictions.</w:t>
      </w:r>
    </w:p>
    <w:p w14:paraId="3135D1D4" w14:textId="77777777" w:rsidR="00F1707C" w:rsidRPr="00705CF3" w:rsidRDefault="00F1707C" w:rsidP="00705CF3">
      <w:pPr>
        <w:spacing w:line="480" w:lineRule="auto"/>
        <w:jc w:val="both"/>
        <w:rPr>
          <w:rFonts w:ascii="Times New Roman" w:eastAsia="Times New Roman" w:hAnsi="Times New Roman" w:cs="Times New Roman"/>
          <w:bCs/>
          <w:sz w:val="26"/>
          <w:szCs w:val="26"/>
        </w:rPr>
      </w:pPr>
    </w:p>
    <w:p w14:paraId="342E15DC" w14:textId="29582626" w:rsidR="0068445A" w:rsidRPr="004F6EB1" w:rsidRDefault="002F52FF" w:rsidP="00705CF3">
      <w:pPr>
        <w:spacing w:line="480" w:lineRule="auto"/>
        <w:jc w:val="both"/>
        <w:rPr>
          <w:rFonts w:ascii="Times New Roman" w:hAnsi="Times New Roman" w:cs="Times New Roman"/>
          <w:b/>
          <w:bCs/>
          <w:noProof/>
          <w:sz w:val="32"/>
          <w:szCs w:val="32"/>
          <w:u w:val="single"/>
        </w:rPr>
      </w:pPr>
      <w:r w:rsidRPr="004F6EB1">
        <w:rPr>
          <w:rFonts w:ascii="Times New Roman" w:hAnsi="Times New Roman" w:cs="Times New Roman"/>
          <w:b/>
          <w:bCs/>
          <w:noProof/>
          <w:sz w:val="32"/>
          <w:szCs w:val="32"/>
          <w:u w:val="single"/>
        </w:rPr>
        <w:t>Payment Gateway</w:t>
      </w:r>
    </w:p>
    <w:p w14:paraId="5D0F1546" w14:textId="7F7C2BF1" w:rsidR="002F52FF" w:rsidRPr="00705CF3" w:rsidRDefault="002F52FF" w:rsidP="00705CF3">
      <w:pPr>
        <w:spacing w:line="480" w:lineRule="auto"/>
        <w:jc w:val="both"/>
        <w:rPr>
          <w:rFonts w:ascii="Times New Roman" w:eastAsia="Times New Roman" w:hAnsi="Times New Roman" w:cs="Times New Roman"/>
          <w:sz w:val="28"/>
          <w:szCs w:val="28"/>
        </w:rPr>
      </w:pPr>
      <w:r w:rsidRPr="00705CF3">
        <w:rPr>
          <w:rFonts w:ascii="Times New Roman" w:eastAsia="Times New Roman" w:hAnsi="Times New Roman" w:cs="Times New Roman"/>
          <w:noProof/>
          <w:sz w:val="28"/>
          <w:szCs w:val="28"/>
        </w:rPr>
        <w:drawing>
          <wp:inline distT="0" distB="0" distL="0" distR="0" wp14:anchorId="59AEB8A1" wp14:editId="49FFC9F8">
            <wp:extent cx="5731510" cy="3193415"/>
            <wp:effectExtent l="0" t="0" r="2540" b="6985"/>
            <wp:docPr id="115942156" name="Picture 1" descr="A group of logo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156" name="Picture 1" descr="A group of logos with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inline>
        </w:drawing>
      </w:r>
    </w:p>
    <w:p w14:paraId="444603EF" w14:textId="520FFE99" w:rsidR="00F1707C" w:rsidRPr="00705CF3" w:rsidRDefault="002F52FF" w:rsidP="00705CF3">
      <w:pPr>
        <w:spacing w:line="48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Cs/>
          <w:noProof/>
          <w:sz w:val="26"/>
          <w:szCs w:val="26"/>
        </w:rPr>
        <w:lastRenderedPageBreak/>
        <w:drawing>
          <wp:inline distT="0" distB="0" distL="0" distR="0" wp14:anchorId="4AA7119E" wp14:editId="3FCBD489">
            <wp:extent cx="5731510" cy="2796540"/>
            <wp:effectExtent l="0" t="0" r="2540" b="3810"/>
            <wp:docPr id="2044152065"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52065" name="Picture 2" descr="A close-up of a 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inline>
        </w:drawing>
      </w:r>
    </w:p>
    <w:p w14:paraId="26B12072" w14:textId="77777777" w:rsidR="002F52FF" w:rsidRPr="00705CF3" w:rsidRDefault="002F52FF" w:rsidP="00705CF3">
      <w:pPr>
        <w:spacing w:line="480" w:lineRule="auto"/>
        <w:jc w:val="both"/>
        <w:rPr>
          <w:rFonts w:ascii="Times New Roman" w:eastAsia="Times New Roman" w:hAnsi="Times New Roman" w:cs="Times New Roman"/>
          <w:bCs/>
          <w:sz w:val="26"/>
          <w:szCs w:val="26"/>
        </w:rPr>
      </w:pPr>
    </w:p>
    <w:p w14:paraId="2A285E28" w14:textId="77777777" w:rsidR="002F52FF" w:rsidRPr="00705CF3" w:rsidRDefault="002F52FF" w:rsidP="00705CF3">
      <w:p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Cs/>
          <w:sz w:val="26"/>
          <w:szCs w:val="26"/>
        </w:rPr>
        <w:t>The payment gateway page, powered by the Stripe payment processing platform, is the secure and efficient bridge that connects our customers with seamless and trustworthy payment options for their vegetable purchases. This page is instrumental in ensuring a smooth and secure transaction experience, vital for the success of our vegetable buying website.</w:t>
      </w:r>
    </w:p>
    <w:p w14:paraId="69B10051" w14:textId="77777777" w:rsidR="002F52FF" w:rsidRPr="00705CF3" w:rsidRDefault="002F52FF" w:rsidP="00705CF3">
      <w:p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Key Features and Functions:</w:t>
      </w:r>
    </w:p>
    <w:p w14:paraId="466610D2" w14:textId="77777777" w:rsidR="002F52FF" w:rsidRPr="00705CF3" w:rsidRDefault="002F52FF" w:rsidP="00705CF3">
      <w:pPr>
        <w:numPr>
          <w:ilvl w:val="0"/>
          <w:numId w:val="21"/>
        </w:num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Payment Methods:</w:t>
      </w:r>
      <w:r w:rsidRPr="00705CF3">
        <w:rPr>
          <w:rFonts w:ascii="Times New Roman" w:eastAsia="Times New Roman" w:hAnsi="Times New Roman" w:cs="Times New Roman"/>
          <w:bCs/>
          <w:sz w:val="26"/>
          <w:szCs w:val="26"/>
        </w:rPr>
        <w:t xml:space="preserve"> The payment gateway page offers a range of payment options, including credit cards (Visa, Mastercard, American Express), digital wallets (e.g., Apple Pay, Google Pay), and sometimes even bank transfers.</w:t>
      </w:r>
    </w:p>
    <w:p w14:paraId="54A0299F" w14:textId="77777777" w:rsidR="002F52FF" w:rsidRPr="00705CF3" w:rsidRDefault="002F52FF" w:rsidP="00705CF3">
      <w:pPr>
        <w:numPr>
          <w:ilvl w:val="0"/>
          <w:numId w:val="21"/>
        </w:num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Secure Transactions:</w:t>
      </w:r>
      <w:r w:rsidRPr="00705CF3">
        <w:rPr>
          <w:rFonts w:ascii="Times New Roman" w:eastAsia="Times New Roman" w:hAnsi="Times New Roman" w:cs="Times New Roman"/>
          <w:bCs/>
          <w:sz w:val="26"/>
          <w:szCs w:val="26"/>
        </w:rPr>
        <w:t xml:space="preserve"> Stripe is renowned for its robust security features, ensuring that sensitive payment information is encrypted and protected against unauthorized access.</w:t>
      </w:r>
    </w:p>
    <w:p w14:paraId="1F6990BB" w14:textId="77777777" w:rsidR="002F52FF" w:rsidRPr="00705CF3" w:rsidRDefault="002F52FF" w:rsidP="00705CF3">
      <w:pPr>
        <w:numPr>
          <w:ilvl w:val="0"/>
          <w:numId w:val="21"/>
        </w:num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Billing Information:</w:t>
      </w:r>
      <w:r w:rsidRPr="00705CF3">
        <w:rPr>
          <w:rFonts w:ascii="Times New Roman" w:eastAsia="Times New Roman" w:hAnsi="Times New Roman" w:cs="Times New Roman"/>
          <w:bCs/>
          <w:sz w:val="26"/>
          <w:szCs w:val="26"/>
        </w:rPr>
        <w:t xml:space="preserve"> Customers enter their billing details, including card number, expiration date, CVV code, and billing address. Stripe helps verify this information for accuracy.</w:t>
      </w:r>
    </w:p>
    <w:p w14:paraId="2FE212DA" w14:textId="77777777" w:rsidR="002F52FF" w:rsidRPr="00705CF3" w:rsidRDefault="002F52FF" w:rsidP="00705CF3">
      <w:pPr>
        <w:numPr>
          <w:ilvl w:val="0"/>
          <w:numId w:val="21"/>
        </w:num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Real-Time Validation:</w:t>
      </w:r>
      <w:r w:rsidRPr="00705CF3">
        <w:rPr>
          <w:rFonts w:ascii="Times New Roman" w:eastAsia="Times New Roman" w:hAnsi="Times New Roman" w:cs="Times New Roman"/>
          <w:bCs/>
          <w:sz w:val="26"/>
          <w:szCs w:val="26"/>
        </w:rPr>
        <w:t xml:space="preserve"> Stripe validates payment information in real-time, reducing the risk of declined transactions due to incorrect data.</w:t>
      </w:r>
    </w:p>
    <w:p w14:paraId="0EFA0286" w14:textId="77777777" w:rsidR="002F52FF" w:rsidRPr="00705CF3" w:rsidRDefault="002F52FF" w:rsidP="00705CF3">
      <w:pPr>
        <w:numPr>
          <w:ilvl w:val="0"/>
          <w:numId w:val="21"/>
        </w:num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lastRenderedPageBreak/>
        <w:t>Automatic Currency Conversion:</w:t>
      </w:r>
      <w:r w:rsidRPr="00705CF3">
        <w:rPr>
          <w:rFonts w:ascii="Times New Roman" w:eastAsia="Times New Roman" w:hAnsi="Times New Roman" w:cs="Times New Roman"/>
          <w:bCs/>
          <w:sz w:val="26"/>
          <w:szCs w:val="26"/>
        </w:rPr>
        <w:t xml:space="preserve"> For international customers, Stripe can automatically convert and process payments in the local currency, enhancing convenience and transparency.</w:t>
      </w:r>
    </w:p>
    <w:p w14:paraId="283F938A" w14:textId="77777777" w:rsidR="002F52FF" w:rsidRPr="00705CF3" w:rsidRDefault="002F52FF" w:rsidP="00705CF3">
      <w:pPr>
        <w:numPr>
          <w:ilvl w:val="0"/>
          <w:numId w:val="21"/>
        </w:num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Order Summary:</w:t>
      </w:r>
      <w:r w:rsidRPr="00705CF3">
        <w:rPr>
          <w:rFonts w:ascii="Times New Roman" w:eastAsia="Times New Roman" w:hAnsi="Times New Roman" w:cs="Times New Roman"/>
          <w:bCs/>
          <w:sz w:val="26"/>
          <w:szCs w:val="26"/>
        </w:rPr>
        <w:t xml:space="preserve"> An order summary is typically displayed, listing the vegetables and their quantities, along with the total purchase amount.</w:t>
      </w:r>
    </w:p>
    <w:p w14:paraId="2A0BEC33" w14:textId="77777777" w:rsidR="002F52FF" w:rsidRPr="00705CF3" w:rsidRDefault="002F52FF" w:rsidP="00705CF3">
      <w:pPr>
        <w:numPr>
          <w:ilvl w:val="0"/>
          <w:numId w:val="21"/>
        </w:num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Payment Confirmation:</w:t>
      </w:r>
      <w:r w:rsidRPr="00705CF3">
        <w:rPr>
          <w:rFonts w:ascii="Times New Roman" w:eastAsia="Times New Roman" w:hAnsi="Times New Roman" w:cs="Times New Roman"/>
          <w:bCs/>
          <w:sz w:val="26"/>
          <w:szCs w:val="26"/>
        </w:rPr>
        <w:t xml:space="preserve"> Upon successful payment processing, customers receive a confirmation notification, confirming that their order has been successfully placed.</w:t>
      </w:r>
    </w:p>
    <w:p w14:paraId="26713CEA" w14:textId="77777777" w:rsidR="002F52FF" w:rsidRPr="00705CF3" w:rsidRDefault="002F52FF" w:rsidP="00705CF3">
      <w:p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Importance of the Payment Gateway Page:</w:t>
      </w:r>
    </w:p>
    <w:p w14:paraId="613AB56C" w14:textId="77777777" w:rsidR="002F52FF" w:rsidRPr="00705CF3" w:rsidRDefault="002F52FF" w:rsidP="00705CF3">
      <w:pPr>
        <w:numPr>
          <w:ilvl w:val="0"/>
          <w:numId w:val="22"/>
        </w:num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Security:</w:t>
      </w:r>
      <w:r w:rsidRPr="00705CF3">
        <w:rPr>
          <w:rFonts w:ascii="Times New Roman" w:eastAsia="Times New Roman" w:hAnsi="Times New Roman" w:cs="Times New Roman"/>
          <w:bCs/>
          <w:sz w:val="26"/>
          <w:szCs w:val="26"/>
        </w:rPr>
        <w:t xml:space="preserve"> Stripe's robust security measures, including encryption and fraud detection, provide peace of mind to both customers and our website, ensuring that transactions are secure.</w:t>
      </w:r>
    </w:p>
    <w:p w14:paraId="244ED6F7" w14:textId="77777777" w:rsidR="002F52FF" w:rsidRPr="00705CF3" w:rsidRDefault="002F52FF" w:rsidP="00705CF3">
      <w:pPr>
        <w:numPr>
          <w:ilvl w:val="0"/>
          <w:numId w:val="22"/>
        </w:num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Payment Diversity:</w:t>
      </w:r>
      <w:r w:rsidRPr="00705CF3">
        <w:rPr>
          <w:rFonts w:ascii="Times New Roman" w:eastAsia="Times New Roman" w:hAnsi="Times New Roman" w:cs="Times New Roman"/>
          <w:bCs/>
          <w:sz w:val="26"/>
          <w:szCs w:val="26"/>
        </w:rPr>
        <w:t xml:space="preserve"> Offering various payment methods accommodates a wide range of customer preferences, enhancing convenience and conversion rates.</w:t>
      </w:r>
    </w:p>
    <w:p w14:paraId="7F997654" w14:textId="77777777" w:rsidR="002F52FF" w:rsidRPr="00705CF3" w:rsidRDefault="002F52FF" w:rsidP="00705CF3">
      <w:pPr>
        <w:numPr>
          <w:ilvl w:val="0"/>
          <w:numId w:val="22"/>
        </w:num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User Trust:</w:t>
      </w:r>
      <w:r w:rsidRPr="00705CF3">
        <w:rPr>
          <w:rFonts w:ascii="Times New Roman" w:eastAsia="Times New Roman" w:hAnsi="Times New Roman" w:cs="Times New Roman"/>
          <w:bCs/>
          <w:sz w:val="26"/>
          <w:szCs w:val="26"/>
        </w:rPr>
        <w:t xml:space="preserve"> The presence of Stripe as a reputable payment processor instills trust and confidence in our website, reducing cart abandonment rates.</w:t>
      </w:r>
    </w:p>
    <w:p w14:paraId="3D5D61FD" w14:textId="77777777" w:rsidR="002F52FF" w:rsidRPr="00705CF3" w:rsidRDefault="002F52FF" w:rsidP="00705CF3">
      <w:pPr>
        <w:numPr>
          <w:ilvl w:val="0"/>
          <w:numId w:val="22"/>
        </w:num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Efficiency:</w:t>
      </w:r>
      <w:r w:rsidRPr="00705CF3">
        <w:rPr>
          <w:rFonts w:ascii="Times New Roman" w:eastAsia="Times New Roman" w:hAnsi="Times New Roman" w:cs="Times New Roman"/>
          <w:bCs/>
          <w:sz w:val="26"/>
          <w:szCs w:val="26"/>
        </w:rPr>
        <w:t xml:space="preserve"> Real-time validation and automatic currency conversion streamline the payment process, reducing errors and ensuring a smooth checkout experience.</w:t>
      </w:r>
    </w:p>
    <w:p w14:paraId="4284E8EC" w14:textId="77777777" w:rsidR="002F52FF" w:rsidRPr="00705CF3" w:rsidRDefault="002F52FF" w:rsidP="00705CF3">
      <w:pPr>
        <w:numPr>
          <w:ilvl w:val="0"/>
          <w:numId w:val="22"/>
        </w:num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International Accessibility:</w:t>
      </w:r>
      <w:r w:rsidRPr="00705CF3">
        <w:rPr>
          <w:rFonts w:ascii="Times New Roman" w:eastAsia="Times New Roman" w:hAnsi="Times New Roman" w:cs="Times New Roman"/>
          <w:bCs/>
          <w:sz w:val="26"/>
          <w:szCs w:val="26"/>
        </w:rPr>
        <w:t xml:space="preserve"> Stripe's global reach enables us to cater to a broad international audience, expanding our market reach.</w:t>
      </w:r>
    </w:p>
    <w:p w14:paraId="7FE8808B" w14:textId="77777777" w:rsidR="002F52FF" w:rsidRPr="00705CF3" w:rsidRDefault="002F52FF" w:rsidP="00705CF3">
      <w:pPr>
        <w:numPr>
          <w:ilvl w:val="0"/>
          <w:numId w:val="22"/>
        </w:numPr>
        <w:spacing w:line="360" w:lineRule="auto"/>
        <w:jc w:val="both"/>
        <w:rPr>
          <w:rFonts w:ascii="Times New Roman" w:eastAsia="Times New Roman" w:hAnsi="Times New Roman" w:cs="Times New Roman"/>
          <w:bCs/>
          <w:sz w:val="26"/>
          <w:szCs w:val="26"/>
        </w:rPr>
      </w:pPr>
      <w:r w:rsidRPr="00705CF3">
        <w:rPr>
          <w:rFonts w:ascii="Times New Roman" w:eastAsia="Times New Roman" w:hAnsi="Times New Roman" w:cs="Times New Roman"/>
          <w:b/>
          <w:bCs/>
          <w:sz w:val="26"/>
          <w:szCs w:val="26"/>
        </w:rPr>
        <w:t>Order Accuracy:</w:t>
      </w:r>
      <w:r w:rsidRPr="00705CF3">
        <w:rPr>
          <w:rFonts w:ascii="Times New Roman" w:eastAsia="Times New Roman" w:hAnsi="Times New Roman" w:cs="Times New Roman"/>
          <w:bCs/>
          <w:sz w:val="26"/>
          <w:szCs w:val="26"/>
        </w:rPr>
        <w:t xml:space="preserve"> The order summary allows customers to review their purchases before finalizing their payments, reducing the risk of errors.</w:t>
      </w:r>
    </w:p>
    <w:p w14:paraId="674B9A06" w14:textId="77777777" w:rsidR="002F52FF" w:rsidRPr="00705CF3" w:rsidRDefault="002F52FF" w:rsidP="00705CF3">
      <w:pPr>
        <w:spacing w:line="360" w:lineRule="auto"/>
        <w:jc w:val="both"/>
        <w:rPr>
          <w:rFonts w:ascii="Times New Roman" w:eastAsia="Times New Roman" w:hAnsi="Times New Roman" w:cs="Times New Roman"/>
          <w:bCs/>
          <w:sz w:val="26"/>
          <w:szCs w:val="26"/>
        </w:rPr>
      </w:pPr>
    </w:p>
    <w:p w14:paraId="4C43A859" w14:textId="77777777" w:rsidR="002F52FF" w:rsidRPr="00705CF3" w:rsidRDefault="002F52FF" w:rsidP="00705CF3">
      <w:pPr>
        <w:spacing w:line="360" w:lineRule="auto"/>
        <w:jc w:val="both"/>
        <w:rPr>
          <w:rFonts w:ascii="Times New Roman" w:eastAsia="Times New Roman" w:hAnsi="Times New Roman" w:cs="Times New Roman"/>
          <w:bCs/>
          <w:sz w:val="26"/>
          <w:szCs w:val="26"/>
        </w:rPr>
      </w:pPr>
    </w:p>
    <w:p w14:paraId="0361FBB6" w14:textId="667BA9EB" w:rsidR="002F52FF" w:rsidRPr="00705CF3" w:rsidRDefault="002F52FF" w:rsidP="00705CF3">
      <w:pPr>
        <w:spacing w:line="480" w:lineRule="auto"/>
        <w:jc w:val="both"/>
        <w:rPr>
          <w:rFonts w:ascii="Times New Roman" w:eastAsia="Times New Roman" w:hAnsi="Times New Roman" w:cs="Times New Roman"/>
          <w:bCs/>
          <w:sz w:val="26"/>
          <w:szCs w:val="26"/>
        </w:rPr>
      </w:pPr>
      <w:r w:rsidRPr="00705CF3">
        <w:rPr>
          <w:rFonts w:ascii="Times New Roman" w:hAnsi="Times New Roman" w:cs="Times New Roman"/>
          <w:noProof/>
        </w:rPr>
        <w:lastRenderedPageBreak/>
        <w:drawing>
          <wp:inline distT="0" distB="0" distL="0" distR="0" wp14:anchorId="313283EC" wp14:editId="79FBCF9F">
            <wp:extent cx="3559810" cy="5379720"/>
            <wp:effectExtent l="0" t="0" r="2540" b="0"/>
            <wp:docPr id="603712091"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12091" name="Picture 9" descr="A screenshot of a phone&#10;&#10;Description automatically generated"/>
                    <pic:cNvPicPr>
                      <a:picLocks noChangeAspect="1"/>
                    </pic:cNvPicPr>
                  </pic:nvPicPr>
                  <pic:blipFill rotWithShape="1">
                    <a:blip r:embed="rId26">
                      <a:extLst>
                        <a:ext uri="{28A0092B-C50C-407E-A947-70E740481C1C}">
                          <a14:useLocalDpi xmlns:a14="http://schemas.microsoft.com/office/drawing/2010/main" val="0"/>
                        </a:ext>
                      </a:extLst>
                    </a:blip>
                    <a:srcRect l="34566" r="36185"/>
                    <a:stretch/>
                  </pic:blipFill>
                  <pic:spPr bwMode="auto">
                    <a:xfrm>
                      <a:off x="0" y="0"/>
                      <a:ext cx="3559810" cy="5379720"/>
                    </a:xfrm>
                    <a:prstGeom prst="rect">
                      <a:avLst/>
                    </a:prstGeom>
                    <a:ln>
                      <a:noFill/>
                    </a:ln>
                    <a:extLst>
                      <a:ext uri="{53640926-AAD7-44D8-BBD7-CCE9431645EC}">
                        <a14:shadowObscured xmlns:a14="http://schemas.microsoft.com/office/drawing/2010/main"/>
                      </a:ext>
                    </a:extLst>
                  </pic:spPr>
                </pic:pic>
              </a:graphicData>
            </a:graphic>
          </wp:inline>
        </w:drawing>
      </w:r>
    </w:p>
    <w:p w14:paraId="3CFD4B68" w14:textId="25D96F31" w:rsidR="00F1707C" w:rsidRPr="00705CF3" w:rsidRDefault="00F1707C" w:rsidP="00705CF3">
      <w:pPr>
        <w:spacing w:line="480" w:lineRule="auto"/>
        <w:jc w:val="both"/>
        <w:rPr>
          <w:rFonts w:ascii="Times New Roman" w:eastAsia="Times New Roman" w:hAnsi="Times New Roman" w:cs="Times New Roman"/>
          <w:bCs/>
          <w:sz w:val="26"/>
          <w:szCs w:val="26"/>
        </w:rPr>
      </w:pPr>
    </w:p>
    <w:p w14:paraId="2006D976" w14:textId="77777777" w:rsidR="002F52FF" w:rsidRPr="00705CF3" w:rsidRDefault="002F52FF" w:rsidP="00705CF3">
      <w:pPr>
        <w:spacing w:line="480" w:lineRule="auto"/>
        <w:jc w:val="both"/>
        <w:rPr>
          <w:rFonts w:ascii="Times New Roman" w:eastAsia="Times New Roman" w:hAnsi="Times New Roman" w:cs="Times New Roman"/>
          <w:bCs/>
          <w:sz w:val="26"/>
          <w:szCs w:val="26"/>
        </w:rPr>
      </w:pPr>
    </w:p>
    <w:p w14:paraId="21C4D3F2" w14:textId="77777777" w:rsidR="00AE6ECD" w:rsidRPr="00705CF3" w:rsidRDefault="00AE6ECD" w:rsidP="00705CF3">
      <w:pPr>
        <w:spacing w:line="480" w:lineRule="auto"/>
        <w:jc w:val="both"/>
        <w:rPr>
          <w:rFonts w:ascii="Times New Roman" w:eastAsia="Times New Roman" w:hAnsi="Times New Roman" w:cs="Times New Roman"/>
          <w:b/>
          <w:sz w:val="36"/>
          <w:szCs w:val="36"/>
        </w:rPr>
      </w:pPr>
    </w:p>
    <w:p w14:paraId="036F9685" w14:textId="77777777" w:rsidR="00AE6ECD" w:rsidRPr="00705CF3" w:rsidRDefault="00AE6ECD" w:rsidP="00705CF3">
      <w:pPr>
        <w:spacing w:line="480" w:lineRule="auto"/>
        <w:jc w:val="both"/>
        <w:rPr>
          <w:rFonts w:ascii="Times New Roman" w:eastAsia="Times New Roman" w:hAnsi="Times New Roman" w:cs="Times New Roman"/>
          <w:b/>
          <w:sz w:val="36"/>
          <w:szCs w:val="36"/>
        </w:rPr>
      </w:pPr>
    </w:p>
    <w:p w14:paraId="4960E1C9" w14:textId="77777777" w:rsidR="00AE6ECD" w:rsidRPr="00705CF3" w:rsidRDefault="00AE6ECD" w:rsidP="00705CF3">
      <w:pPr>
        <w:spacing w:line="480" w:lineRule="auto"/>
        <w:jc w:val="both"/>
        <w:rPr>
          <w:rFonts w:ascii="Times New Roman" w:eastAsia="Times New Roman" w:hAnsi="Times New Roman" w:cs="Times New Roman"/>
          <w:b/>
          <w:sz w:val="36"/>
          <w:szCs w:val="36"/>
        </w:rPr>
      </w:pPr>
    </w:p>
    <w:p w14:paraId="5B129E40" w14:textId="77777777" w:rsidR="00AE6ECD" w:rsidRPr="00705CF3" w:rsidRDefault="00AE6ECD" w:rsidP="00705CF3">
      <w:pPr>
        <w:spacing w:line="480" w:lineRule="auto"/>
        <w:jc w:val="both"/>
        <w:rPr>
          <w:rFonts w:ascii="Times New Roman" w:eastAsia="Times New Roman" w:hAnsi="Times New Roman" w:cs="Times New Roman"/>
          <w:b/>
          <w:sz w:val="36"/>
          <w:szCs w:val="36"/>
        </w:rPr>
      </w:pPr>
    </w:p>
    <w:p w14:paraId="6B130A13" w14:textId="77777777" w:rsidR="00AE6ECD" w:rsidRPr="00705CF3" w:rsidRDefault="00AE6ECD" w:rsidP="00705CF3">
      <w:pPr>
        <w:spacing w:line="480" w:lineRule="auto"/>
        <w:jc w:val="both"/>
        <w:rPr>
          <w:rFonts w:ascii="Times New Roman" w:eastAsia="Times New Roman" w:hAnsi="Times New Roman" w:cs="Times New Roman"/>
          <w:b/>
          <w:sz w:val="36"/>
          <w:szCs w:val="36"/>
        </w:rPr>
      </w:pPr>
    </w:p>
    <w:p w14:paraId="3F7A73EB" w14:textId="744DE339" w:rsidR="00664CF0" w:rsidRPr="00705CF3" w:rsidRDefault="00000000" w:rsidP="00705CF3">
      <w:pPr>
        <w:spacing w:line="480" w:lineRule="auto"/>
        <w:jc w:val="both"/>
        <w:rPr>
          <w:rFonts w:ascii="Times New Roman" w:eastAsia="Times New Roman" w:hAnsi="Times New Roman" w:cs="Times New Roman"/>
          <w:b/>
          <w:sz w:val="36"/>
          <w:szCs w:val="36"/>
        </w:rPr>
      </w:pPr>
      <w:r w:rsidRPr="00705CF3">
        <w:rPr>
          <w:rFonts w:ascii="Times New Roman" w:eastAsia="Times New Roman" w:hAnsi="Times New Roman" w:cs="Times New Roman"/>
          <w:b/>
          <w:sz w:val="36"/>
          <w:szCs w:val="36"/>
        </w:rPr>
        <w:lastRenderedPageBreak/>
        <w:t>Chapter 4</w:t>
      </w:r>
    </w:p>
    <w:p w14:paraId="57BDCC72" w14:textId="77777777" w:rsidR="00664CF0" w:rsidRPr="00705CF3" w:rsidRDefault="00000000" w:rsidP="00705CF3">
      <w:pPr>
        <w:spacing w:line="360" w:lineRule="auto"/>
        <w:jc w:val="both"/>
        <w:rPr>
          <w:rFonts w:ascii="Times New Roman" w:eastAsia="Times New Roman" w:hAnsi="Times New Roman" w:cs="Times New Roman"/>
          <w:b/>
          <w:sz w:val="36"/>
          <w:szCs w:val="36"/>
        </w:rPr>
      </w:pPr>
      <w:r w:rsidRPr="00705CF3">
        <w:rPr>
          <w:rFonts w:ascii="Times New Roman" w:eastAsia="Times New Roman" w:hAnsi="Times New Roman" w:cs="Times New Roman"/>
          <w:b/>
          <w:sz w:val="36"/>
          <w:szCs w:val="36"/>
        </w:rPr>
        <w:t>Result and Discussion</w:t>
      </w:r>
    </w:p>
    <w:p w14:paraId="066D8846" w14:textId="77777777" w:rsidR="00B67B26" w:rsidRPr="00705CF3" w:rsidRDefault="00B67B26"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1. Comprehensive Data Accessibility:</w:t>
      </w:r>
    </w:p>
    <w:p w14:paraId="33118653" w14:textId="77777777"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Our platform now offers centralized access to comprehensive data on vegetable market logs, historical rates, and city-wise information. This breakthrough bridges a critical information gap, enabling farmers, traders, consumers, and researchers to access accurate, up-to-date data for informed decision-making.</w:t>
      </w:r>
    </w:p>
    <w:p w14:paraId="425AEE07" w14:textId="77777777" w:rsidR="00B67B26" w:rsidRPr="00705CF3" w:rsidRDefault="00B67B26"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2. Predictive Insights:</w:t>
      </w:r>
    </w:p>
    <w:p w14:paraId="356A4E26" w14:textId="77777777"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Through the seamless integration of machine learning algorithms, our platform provides accurate predictions about future market rates. This feature empowers users to anticipate market trends, minimizing risks and optimizing their agricultural and trading operations.</w:t>
      </w:r>
    </w:p>
    <w:p w14:paraId="4A44C5D8" w14:textId="77777777" w:rsidR="00B67B26" w:rsidRPr="00705CF3" w:rsidRDefault="00B67B26" w:rsidP="00705CF3">
      <w:pPr>
        <w:spacing w:line="360" w:lineRule="auto"/>
        <w:jc w:val="both"/>
        <w:rPr>
          <w:rFonts w:ascii="Times New Roman" w:hAnsi="Times New Roman" w:cs="Times New Roman"/>
          <w:b/>
          <w:bCs/>
          <w:sz w:val="28"/>
          <w:szCs w:val="28"/>
        </w:rPr>
      </w:pPr>
      <w:r w:rsidRPr="00705CF3">
        <w:rPr>
          <w:rFonts w:ascii="Times New Roman" w:hAnsi="Times New Roman" w:cs="Times New Roman"/>
          <w:b/>
          <w:bCs/>
          <w:sz w:val="28"/>
          <w:szCs w:val="28"/>
        </w:rPr>
        <w:t>3. User-Friendly E-commerce Experience:</w:t>
      </w:r>
    </w:p>
    <w:p w14:paraId="4B66D898" w14:textId="77777777"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 xml:space="preserve">Our platform has been designed with user-friendliness as a core principle, ensuring that every interaction is intuitive and enjoyable for vegetable shopping. This ensures that all users, regardless of their technological familiarity, can seamlessly navigate our platform to browse, select, and purchase vegetables. </w:t>
      </w:r>
    </w:p>
    <w:p w14:paraId="439012FD" w14:textId="77777777" w:rsidR="00B67B26" w:rsidRPr="00705CF3" w:rsidRDefault="00B67B26" w:rsidP="00705CF3">
      <w:pPr>
        <w:spacing w:line="360" w:lineRule="auto"/>
        <w:jc w:val="both"/>
        <w:rPr>
          <w:rFonts w:ascii="Times New Roman" w:hAnsi="Times New Roman" w:cs="Times New Roman"/>
          <w:sz w:val="28"/>
          <w:szCs w:val="28"/>
        </w:rPr>
      </w:pPr>
    </w:p>
    <w:p w14:paraId="0935509A" w14:textId="77777777" w:rsidR="00B67B26" w:rsidRPr="00705CF3" w:rsidRDefault="00B67B26" w:rsidP="00705CF3">
      <w:pPr>
        <w:spacing w:line="360" w:lineRule="auto"/>
        <w:jc w:val="both"/>
        <w:rPr>
          <w:rFonts w:ascii="Times New Roman" w:hAnsi="Times New Roman" w:cs="Times New Roman"/>
          <w:sz w:val="28"/>
          <w:szCs w:val="28"/>
        </w:rPr>
      </w:pPr>
      <w:r w:rsidRPr="00705CF3">
        <w:rPr>
          <w:rFonts w:ascii="Times New Roman" w:hAnsi="Times New Roman" w:cs="Times New Roman"/>
          <w:sz w:val="28"/>
          <w:szCs w:val="28"/>
        </w:rPr>
        <w:t>By centralizing access to both agricultural data and vegetable e-commerce, our project bridges two crucial gaps in the agricultural landscape. It empowers farmers, traders, consumers, and researchers with the insights they need for decision-making while also offering a seamless and user-friendly shopping experience. With cloud deployment, our e-commerce platform can handle increased user demands without compromising performance.</w:t>
      </w:r>
    </w:p>
    <w:p w14:paraId="69F00BF9" w14:textId="140ECE3B" w:rsidR="00BA0337" w:rsidRPr="00705CF3" w:rsidRDefault="00C91C97" w:rsidP="00705CF3">
      <w:pPr>
        <w:spacing w:line="276" w:lineRule="auto"/>
        <w:jc w:val="both"/>
        <w:rPr>
          <w:rFonts w:ascii="Times New Roman" w:eastAsia="Times New Roman" w:hAnsi="Times New Roman" w:cs="Times New Roman"/>
          <w:bCs/>
          <w:sz w:val="26"/>
          <w:szCs w:val="26"/>
          <w:lang w:val="en-IN"/>
        </w:rPr>
      </w:pPr>
      <w:r w:rsidRPr="00705CF3">
        <w:rPr>
          <w:rFonts w:ascii="Times New Roman" w:eastAsia="Times New Roman" w:hAnsi="Times New Roman" w:cs="Times New Roman"/>
          <w:bCs/>
          <w:sz w:val="26"/>
          <w:szCs w:val="26"/>
          <w:lang w:val="en-IN"/>
        </w:rPr>
        <w:t>.</w:t>
      </w:r>
    </w:p>
    <w:p w14:paraId="0B8C3E9C" w14:textId="77777777" w:rsidR="00BA0337" w:rsidRPr="00705CF3" w:rsidRDefault="00BA0337" w:rsidP="00705CF3">
      <w:pPr>
        <w:spacing w:line="276" w:lineRule="auto"/>
        <w:jc w:val="both"/>
        <w:rPr>
          <w:rFonts w:ascii="Times New Roman" w:eastAsia="Times New Roman" w:hAnsi="Times New Roman" w:cs="Times New Roman"/>
          <w:bCs/>
          <w:sz w:val="32"/>
          <w:szCs w:val="32"/>
          <w:lang w:val="en-IN"/>
        </w:rPr>
      </w:pPr>
    </w:p>
    <w:p w14:paraId="2F08757A" w14:textId="77777777" w:rsidR="00BA0337" w:rsidRPr="00705CF3" w:rsidRDefault="00BA0337" w:rsidP="00705CF3">
      <w:pPr>
        <w:spacing w:line="276" w:lineRule="auto"/>
        <w:jc w:val="both"/>
        <w:rPr>
          <w:rFonts w:ascii="Times New Roman" w:eastAsia="Times New Roman" w:hAnsi="Times New Roman" w:cs="Times New Roman"/>
          <w:bCs/>
          <w:sz w:val="32"/>
          <w:szCs w:val="32"/>
          <w:lang w:val="en-IN"/>
        </w:rPr>
      </w:pPr>
    </w:p>
    <w:p w14:paraId="18420F0A" w14:textId="77777777" w:rsidR="005760C9" w:rsidRPr="00705CF3" w:rsidRDefault="005760C9" w:rsidP="00705CF3">
      <w:pPr>
        <w:spacing w:line="480" w:lineRule="auto"/>
        <w:jc w:val="both"/>
        <w:rPr>
          <w:rFonts w:ascii="Times New Roman" w:eastAsia="Times New Roman" w:hAnsi="Times New Roman" w:cs="Times New Roman"/>
          <w:bCs/>
          <w:sz w:val="32"/>
          <w:szCs w:val="32"/>
          <w:lang w:val="en-IN"/>
        </w:rPr>
      </w:pPr>
    </w:p>
    <w:p w14:paraId="60D9C5C4" w14:textId="53FFD2AD" w:rsidR="00664CF0" w:rsidRPr="00705CF3" w:rsidRDefault="00000000" w:rsidP="00705CF3">
      <w:pPr>
        <w:spacing w:line="480" w:lineRule="auto"/>
        <w:jc w:val="both"/>
        <w:rPr>
          <w:rFonts w:ascii="Times New Roman" w:eastAsia="Times New Roman" w:hAnsi="Times New Roman" w:cs="Times New Roman"/>
          <w:b/>
          <w:sz w:val="32"/>
          <w:szCs w:val="32"/>
        </w:rPr>
      </w:pPr>
      <w:r w:rsidRPr="00705CF3">
        <w:rPr>
          <w:rFonts w:ascii="Times New Roman" w:eastAsia="Times New Roman" w:hAnsi="Times New Roman" w:cs="Times New Roman"/>
          <w:b/>
          <w:sz w:val="32"/>
          <w:szCs w:val="32"/>
        </w:rPr>
        <w:lastRenderedPageBreak/>
        <w:t>Chapter 5</w:t>
      </w:r>
    </w:p>
    <w:p w14:paraId="5AAFDEDF" w14:textId="1C17A8A8" w:rsidR="00C91C97" w:rsidRPr="00705CF3" w:rsidRDefault="00000000" w:rsidP="00705CF3">
      <w:pPr>
        <w:spacing w:line="480" w:lineRule="auto"/>
        <w:jc w:val="both"/>
        <w:rPr>
          <w:rFonts w:ascii="Times New Roman" w:eastAsia="Times New Roman" w:hAnsi="Times New Roman" w:cs="Times New Roman"/>
          <w:b/>
          <w:sz w:val="36"/>
          <w:szCs w:val="36"/>
        </w:rPr>
      </w:pPr>
      <w:r w:rsidRPr="00705CF3">
        <w:rPr>
          <w:rFonts w:ascii="Times New Roman" w:eastAsia="Times New Roman" w:hAnsi="Times New Roman" w:cs="Times New Roman"/>
          <w:b/>
          <w:sz w:val="36"/>
          <w:szCs w:val="36"/>
        </w:rPr>
        <w:t xml:space="preserve">Conclusion and Future </w:t>
      </w:r>
      <w:r w:rsidR="00346547" w:rsidRPr="00705CF3">
        <w:rPr>
          <w:rFonts w:ascii="Times New Roman" w:eastAsia="Times New Roman" w:hAnsi="Times New Roman" w:cs="Times New Roman"/>
          <w:b/>
          <w:sz w:val="36"/>
          <w:szCs w:val="36"/>
        </w:rPr>
        <w:t>Scope</w:t>
      </w:r>
    </w:p>
    <w:p w14:paraId="1AA5180A" w14:textId="77777777" w:rsidR="00346547" w:rsidRPr="00705CF3" w:rsidRDefault="00346547" w:rsidP="00705CF3">
      <w:pPr>
        <w:spacing w:line="360" w:lineRule="auto"/>
        <w:jc w:val="both"/>
        <w:rPr>
          <w:rFonts w:ascii="Times New Roman" w:eastAsia="Times New Roman" w:hAnsi="Times New Roman" w:cs="Times New Roman"/>
          <w:bCs/>
          <w:sz w:val="28"/>
          <w:szCs w:val="28"/>
        </w:rPr>
      </w:pPr>
    </w:p>
    <w:p w14:paraId="4A97FF44" w14:textId="77777777" w:rsidR="00346547" w:rsidRPr="00705CF3" w:rsidRDefault="00346547" w:rsidP="00705CF3">
      <w:pPr>
        <w:spacing w:line="360" w:lineRule="auto"/>
        <w:jc w:val="both"/>
        <w:rPr>
          <w:rFonts w:ascii="Times New Roman" w:eastAsia="Times New Roman" w:hAnsi="Times New Roman" w:cs="Times New Roman"/>
          <w:bCs/>
          <w:sz w:val="28"/>
          <w:szCs w:val="28"/>
        </w:rPr>
      </w:pPr>
      <w:r w:rsidRPr="00705CF3">
        <w:rPr>
          <w:rFonts w:ascii="Times New Roman" w:eastAsia="Times New Roman" w:hAnsi="Times New Roman" w:cs="Times New Roman"/>
          <w:bCs/>
          <w:sz w:val="28"/>
          <w:szCs w:val="28"/>
        </w:rPr>
        <w:t xml:space="preserve">Our project, where online shopping meets smart predictions, is all about making your grocery shopping easier, especially for fresh fruits and veggies. We've worked </w:t>
      </w:r>
      <w:proofErr w:type="gramStart"/>
      <w:r w:rsidRPr="00705CF3">
        <w:rPr>
          <w:rFonts w:ascii="Times New Roman" w:eastAsia="Times New Roman" w:hAnsi="Times New Roman" w:cs="Times New Roman"/>
          <w:bCs/>
          <w:sz w:val="28"/>
          <w:szCs w:val="28"/>
        </w:rPr>
        <w:t>really hard</w:t>
      </w:r>
      <w:proofErr w:type="gramEnd"/>
      <w:r w:rsidRPr="00705CF3">
        <w:rPr>
          <w:rFonts w:ascii="Times New Roman" w:eastAsia="Times New Roman" w:hAnsi="Times New Roman" w:cs="Times New Roman"/>
          <w:bCs/>
          <w:sz w:val="28"/>
          <w:szCs w:val="28"/>
        </w:rPr>
        <w:t xml:space="preserve"> to create a system that helps you shop better.</w:t>
      </w:r>
    </w:p>
    <w:p w14:paraId="4428A00E" w14:textId="77777777" w:rsidR="00346547" w:rsidRPr="00705CF3" w:rsidRDefault="00346547" w:rsidP="00705CF3">
      <w:pPr>
        <w:spacing w:line="360" w:lineRule="auto"/>
        <w:jc w:val="both"/>
        <w:rPr>
          <w:rFonts w:ascii="Times New Roman" w:eastAsia="Times New Roman" w:hAnsi="Times New Roman" w:cs="Times New Roman"/>
          <w:bCs/>
          <w:sz w:val="28"/>
          <w:szCs w:val="28"/>
        </w:rPr>
      </w:pPr>
    </w:p>
    <w:p w14:paraId="65911672" w14:textId="77777777" w:rsidR="00346547" w:rsidRPr="00705CF3" w:rsidRDefault="00346547" w:rsidP="00705CF3">
      <w:pPr>
        <w:spacing w:line="360" w:lineRule="auto"/>
        <w:jc w:val="both"/>
        <w:rPr>
          <w:rFonts w:ascii="Times New Roman" w:eastAsia="Times New Roman" w:hAnsi="Times New Roman" w:cs="Times New Roman"/>
          <w:bCs/>
          <w:sz w:val="28"/>
          <w:szCs w:val="28"/>
        </w:rPr>
      </w:pPr>
      <w:r w:rsidRPr="00705CF3">
        <w:rPr>
          <w:rFonts w:ascii="Times New Roman" w:eastAsia="Times New Roman" w:hAnsi="Times New Roman" w:cs="Times New Roman"/>
          <w:bCs/>
          <w:sz w:val="28"/>
          <w:szCs w:val="28"/>
        </w:rPr>
        <w:t>This project shows how technology can simplify things and make your online shopping a breeze. We've made sure that our website not only recommends products you might like but also helps you guess if the prices of fruits and veggies will go up or down.</w:t>
      </w:r>
    </w:p>
    <w:p w14:paraId="0A16F9B2" w14:textId="77777777" w:rsidR="00346547" w:rsidRPr="00705CF3" w:rsidRDefault="00346547" w:rsidP="00705CF3">
      <w:pPr>
        <w:spacing w:line="360" w:lineRule="auto"/>
        <w:jc w:val="both"/>
        <w:rPr>
          <w:rFonts w:ascii="Times New Roman" w:eastAsia="Times New Roman" w:hAnsi="Times New Roman" w:cs="Times New Roman"/>
          <w:bCs/>
          <w:sz w:val="28"/>
          <w:szCs w:val="28"/>
        </w:rPr>
      </w:pPr>
    </w:p>
    <w:p w14:paraId="2E75D2D2" w14:textId="77777777" w:rsidR="00346547" w:rsidRPr="00705CF3" w:rsidRDefault="00346547" w:rsidP="00705CF3">
      <w:pPr>
        <w:spacing w:line="360" w:lineRule="auto"/>
        <w:jc w:val="both"/>
        <w:rPr>
          <w:rFonts w:ascii="Times New Roman" w:eastAsia="Times New Roman" w:hAnsi="Times New Roman" w:cs="Times New Roman"/>
          <w:bCs/>
          <w:sz w:val="28"/>
          <w:szCs w:val="28"/>
        </w:rPr>
      </w:pPr>
      <w:r w:rsidRPr="00705CF3">
        <w:rPr>
          <w:rFonts w:ascii="Times New Roman" w:eastAsia="Times New Roman" w:hAnsi="Times New Roman" w:cs="Times New Roman"/>
          <w:bCs/>
          <w:sz w:val="28"/>
          <w:szCs w:val="28"/>
        </w:rPr>
        <w:t>Looking back, we're excited about what we've achieved. Now, when you shop with us, you can feel more confident, stick to your budget, and enjoy the ease of online shopping. This project is proof that technology can make things fairer and more convenient for you.</w:t>
      </w:r>
    </w:p>
    <w:p w14:paraId="79257BC2" w14:textId="77777777" w:rsidR="00346547" w:rsidRPr="00705CF3" w:rsidRDefault="00346547" w:rsidP="00705CF3">
      <w:pPr>
        <w:spacing w:line="360" w:lineRule="auto"/>
        <w:jc w:val="both"/>
        <w:rPr>
          <w:rFonts w:ascii="Times New Roman" w:eastAsia="Times New Roman" w:hAnsi="Times New Roman" w:cs="Times New Roman"/>
          <w:bCs/>
          <w:sz w:val="28"/>
          <w:szCs w:val="28"/>
        </w:rPr>
      </w:pPr>
    </w:p>
    <w:p w14:paraId="2E09A788" w14:textId="77777777" w:rsidR="00346547" w:rsidRPr="00705CF3" w:rsidRDefault="00346547" w:rsidP="00705CF3">
      <w:pPr>
        <w:spacing w:line="360" w:lineRule="auto"/>
        <w:jc w:val="both"/>
        <w:rPr>
          <w:rFonts w:ascii="Times New Roman" w:eastAsia="Times New Roman" w:hAnsi="Times New Roman" w:cs="Times New Roman"/>
          <w:bCs/>
          <w:sz w:val="28"/>
          <w:szCs w:val="28"/>
        </w:rPr>
      </w:pPr>
      <w:r w:rsidRPr="00705CF3">
        <w:rPr>
          <w:rFonts w:ascii="Times New Roman" w:eastAsia="Times New Roman" w:hAnsi="Times New Roman" w:cs="Times New Roman"/>
          <w:bCs/>
          <w:sz w:val="28"/>
          <w:szCs w:val="28"/>
        </w:rPr>
        <w:t>But there's more to come. We see lots of exciting possibilities ahead. We want to keep improving our website, reaching more people, and offering even more helpful features. As technology keeps changing and people's needs keep growing, we'll keep working to make your online shopping experience the best it can be.</w:t>
      </w:r>
    </w:p>
    <w:p w14:paraId="436CCF2B" w14:textId="77777777" w:rsidR="00346547" w:rsidRPr="00705CF3" w:rsidRDefault="00346547" w:rsidP="00705CF3">
      <w:pPr>
        <w:spacing w:line="360" w:lineRule="auto"/>
        <w:jc w:val="both"/>
        <w:rPr>
          <w:rFonts w:ascii="Times New Roman" w:eastAsia="Times New Roman" w:hAnsi="Times New Roman" w:cs="Times New Roman"/>
          <w:bCs/>
          <w:sz w:val="28"/>
          <w:szCs w:val="28"/>
        </w:rPr>
      </w:pPr>
    </w:p>
    <w:p w14:paraId="40547864" w14:textId="0244D516" w:rsidR="00346547" w:rsidRPr="00705CF3" w:rsidRDefault="00346547" w:rsidP="00705CF3">
      <w:pPr>
        <w:spacing w:line="360" w:lineRule="auto"/>
        <w:jc w:val="both"/>
        <w:rPr>
          <w:rFonts w:ascii="Times New Roman" w:eastAsia="Times New Roman" w:hAnsi="Times New Roman" w:cs="Times New Roman"/>
          <w:bCs/>
          <w:sz w:val="28"/>
          <w:szCs w:val="28"/>
        </w:rPr>
      </w:pPr>
      <w:r w:rsidRPr="00705CF3">
        <w:rPr>
          <w:rFonts w:ascii="Times New Roman" w:eastAsia="Times New Roman" w:hAnsi="Times New Roman" w:cs="Times New Roman"/>
          <w:bCs/>
          <w:sz w:val="28"/>
          <w:szCs w:val="28"/>
        </w:rPr>
        <w:t xml:space="preserve">In closing, we're </w:t>
      </w:r>
      <w:r w:rsidR="004F6EB1" w:rsidRPr="00705CF3">
        <w:rPr>
          <w:rFonts w:ascii="Times New Roman" w:eastAsia="Times New Roman" w:hAnsi="Times New Roman" w:cs="Times New Roman"/>
          <w:bCs/>
          <w:sz w:val="28"/>
          <w:szCs w:val="28"/>
        </w:rPr>
        <w:t>proud</w:t>
      </w:r>
      <w:r w:rsidRPr="00705CF3">
        <w:rPr>
          <w:rFonts w:ascii="Times New Roman" w:eastAsia="Times New Roman" w:hAnsi="Times New Roman" w:cs="Times New Roman"/>
          <w:bCs/>
          <w:sz w:val="28"/>
          <w:szCs w:val="28"/>
        </w:rPr>
        <w:t xml:space="preserve"> of what we've done so far, and we're thankful for the great team that made it happen. We're excited about what's next. Our goal is to make a positive impact on how people shop online and help you make smarter choices.</w:t>
      </w:r>
    </w:p>
    <w:p w14:paraId="4E27BC14" w14:textId="77777777" w:rsidR="004F6EB1" w:rsidRDefault="004F6EB1" w:rsidP="00705CF3">
      <w:pPr>
        <w:spacing w:line="480" w:lineRule="auto"/>
        <w:jc w:val="both"/>
        <w:rPr>
          <w:rFonts w:ascii="Times New Roman" w:eastAsia="Times New Roman" w:hAnsi="Times New Roman" w:cs="Times New Roman"/>
          <w:b/>
          <w:sz w:val="36"/>
          <w:szCs w:val="36"/>
        </w:rPr>
      </w:pPr>
    </w:p>
    <w:p w14:paraId="54960773" w14:textId="77777777" w:rsidR="004F6EB1" w:rsidRDefault="004F6EB1" w:rsidP="00705CF3">
      <w:pPr>
        <w:spacing w:line="480" w:lineRule="auto"/>
        <w:jc w:val="both"/>
        <w:rPr>
          <w:rFonts w:ascii="Times New Roman" w:eastAsia="Times New Roman" w:hAnsi="Times New Roman" w:cs="Times New Roman"/>
          <w:b/>
          <w:sz w:val="36"/>
          <w:szCs w:val="36"/>
        </w:rPr>
      </w:pPr>
    </w:p>
    <w:p w14:paraId="1227BC58" w14:textId="25AF63D7" w:rsidR="00346547" w:rsidRPr="00705CF3" w:rsidRDefault="00346547" w:rsidP="00705CF3">
      <w:pPr>
        <w:spacing w:line="480" w:lineRule="auto"/>
        <w:jc w:val="both"/>
        <w:rPr>
          <w:rFonts w:ascii="Times New Roman" w:eastAsia="Times New Roman" w:hAnsi="Times New Roman" w:cs="Times New Roman"/>
          <w:b/>
          <w:sz w:val="36"/>
          <w:szCs w:val="36"/>
        </w:rPr>
      </w:pPr>
      <w:r w:rsidRPr="00705CF3">
        <w:rPr>
          <w:rFonts w:ascii="Times New Roman" w:eastAsia="Times New Roman" w:hAnsi="Times New Roman" w:cs="Times New Roman"/>
          <w:b/>
          <w:sz w:val="36"/>
          <w:szCs w:val="36"/>
        </w:rPr>
        <w:lastRenderedPageBreak/>
        <w:t>Future scope</w:t>
      </w:r>
    </w:p>
    <w:p w14:paraId="32BD485F" w14:textId="77777777" w:rsidR="00346547" w:rsidRPr="00705CF3" w:rsidRDefault="00346547" w:rsidP="00705CF3">
      <w:pPr>
        <w:numPr>
          <w:ilvl w:val="0"/>
          <w:numId w:val="20"/>
        </w:numPr>
        <w:spacing w:line="480" w:lineRule="auto"/>
        <w:jc w:val="both"/>
        <w:rPr>
          <w:rFonts w:ascii="Times New Roman" w:eastAsia="Times New Roman" w:hAnsi="Times New Roman" w:cs="Times New Roman"/>
          <w:sz w:val="28"/>
          <w:szCs w:val="28"/>
          <w:lang w:val="en-IN"/>
        </w:rPr>
      </w:pPr>
      <w:r w:rsidRPr="00705CF3">
        <w:rPr>
          <w:rFonts w:ascii="Times New Roman" w:eastAsia="Times New Roman" w:hAnsi="Times New Roman" w:cs="Times New Roman"/>
          <w:sz w:val="28"/>
          <w:szCs w:val="28"/>
          <w:lang w:val="en-IN"/>
        </w:rPr>
        <w:t>More Grocery Goodies: We want to expand our system to cover other groceries besides fruits and vegetables, so you can shop for everything you need in one place.</w:t>
      </w:r>
    </w:p>
    <w:p w14:paraId="228E3AD5" w14:textId="77777777" w:rsidR="00346547" w:rsidRPr="00705CF3" w:rsidRDefault="00346547" w:rsidP="00705CF3">
      <w:pPr>
        <w:numPr>
          <w:ilvl w:val="0"/>
          <w:numId w:val="20"/>
        </w:numPr>
        <w:spacing w:line="480" w:lineRule="auto"/>
        <w:jc w:val="both"/>
        <w:rPr>
          <w:rFonts w:ascii="Times New Roman" w:eastAsia="Times New Roman" w:hAnsi="Times New Roman" w:cs="Times New Roman"/>
          <w:sz w:val="28"/>
          <w:szCs w:val="28"/>
          <w:lang w:val="en-IN"/>
        </w:rPr>
      </w:pPr>
      <w:r w:rsidRPr="00705CF3">
        <w:rPr>
          <w:rFonts w:ascii="Times New Roman" w:eastAsia="Times New Roman" w:hAnsi="Times New Roman" w:cs="Times New Roman"/>
          <w:sz w:val="28"/>
          <w:szCs w:val="28"/>
          <w:lang w:val="en-IN"/>
        </w:rPr>
        <w:t>Local Insights: We're looking into providing information about local markets and deals, helping you find the best prices nearby.</w:t>
      </w:r>
    </w:p>
    <w:p w14:paraId="4573BA72" w14:textId="77777777" w:rsidR="00346547" w:rsidRPr="00705CF3" w:rsidRDefault="00346547" w:rsidP="00705CF3">
      <w:pPr>
        <w:numPr>
          <w:ilvl w:val="0"/>
          <w:numId w:val="20"/>
        </w:numPr>
        <w:spacing w:line="480" w:lineRule="auto"/>
        <w:jc w:val="both"/>
        <w:rPr>
          <w:rFonts w:ascii="Times New Roman" w:eastAsia="Times New Roman" w:hAnsi="Times New Roman" w:cs="Times New Roman"/>
          <w:sz w:val="28"/>
          <w:szCs w:val="28"/>
          <w:lang w:val="en-IN"/>
        </w:rPr>
      </w:pPr>
      <w:r w:rsidRPr="00705CF3">
        <w:rPr>
          <w:rFonts w:ascii="Times New Roman" w:eastAsia="Times New Roman" w:hAnsi="Times New Roman" w:cs="Times New Roman"/>
          <w:sz w:val="28"/>
          <w:szCs w:val="28"/>
          <w:lang w:val="en-IN"/>
        </w:rPr>
        <w:t>Easier Mobile Shopping: We're planning to create a handy mobile app, so you can shop on the go with your phone.</w:t>
      </w:r>
    </w:p>
    <w:p w14:paraId="03C482AE" w14:textId="77777777" w:rsidR="00346547" w:rsidRPr="00705CF3" w:rsidRDefault="00346547" w:rsidP="00705CF3">
      <w:pPr>
        <w:numPr>
          <w:ilvl w:val="0"/>
          <w:numId w:val="20"/>
        </w:numPr>
        <w:spacing w:line="480" w:lineRule="auto"/>
        <w:jc w:val="both"/>
        <w:rPr>
          <w:rFonts w:ascii="Times New Roman" w:eastAsia="Times New Roman" w:hAnsi="Times New Roman" w:cs="Times New Roman"/>
          <w:sz w:val="28"/>
          <w:szCs w:val="28"/>
          <w:lang w:val="en-IN"/>
        </w:rPr>
      </w:pPr>
      <w:r w:rsidRPr="00705CF3">
        <w:rPr>
          <w:rFonts w:ascii="Times New Roman" w:eastAsia="Times New Roman" w:hAnsi="Times New Roman" w:cs="Times New Roman"/>
          <w:sz w:val="28"/>
          <w:szCs w:val="28"/>
          <w:lang w:val="en-IN"/>
        </w:rPr>
        <w:t>Smart Shopping Lists: Imagine having a shopping list that updates automatically based on what you need and what's on sale. We're working on it!</w:t>
      </w:r>
    </w:p>
    <w:p w14:paraId="24D609D4" w14:textId="77777777" w:rsidR="00346547" w:rsidRPr="00705CF3" w:rsidRDefault="00346547" w:rsidP="00705CF3">
      <w:pPr>
        <w:numPr>
          <w:ilvl w:val="0"/>
          <w:numId w:val="20"/>
        </w:numPr>
        <w:spacing w:line="480" w:lineRule="auto"/>
        <w:jc w:val="both"/>
        <w:rPr>
          <w:rFonts w:ascii="Times New Roman" w:eastAsia="Times New Roman" w:hAnsi="Times New Roman" w:cs="Times New Roman"/>
          <w:sz w:val="28"/>
          <w:szCs w:val="28"/>
          <w:lang w:val="en-IN"/>
        </w:rPr>
      </w:pPr>
      <w:r w:rsidRPr="00705CF3">
        <w:rPr>
          <w:rFonts w:ascii="Times New Roman" w:eastAsia="Times New Roman" w:hAnsi="Times New Roman" w:cs="Times New Roman"/>
          <w:sz w:val="28"/>
          <w:szCs w:val="28"/>
          <w:lang w:val="en-IN"/>
        </w:rPr>
        <w:t>Green Choices: We're exploring ways to highlight eco-friendly and healthy products, making it easier for you to make better choices.</w:t>
      </w:r>
    </w:p>
    <w:p w14:paraId="4243E1D5" w14:textId="77777777" w:rsidR="00346547" w:rsidRPr="00705CF3" w:rsidRDefault="00346547" w:rsidP="00705CF3">
      <w:pPr>
        <w:numPr>
          <w:ilvl w:val="0"/>
          <w:numId w:val="20"/>
        </w:numPr>
        <w:spacing w:line="480" w:lineRule="auto"/>
        <w:jc w:val="both"/>
        <w:rPr>
          <w:rFonts w:ascii="Times New Roman" w:eastAsia="Times New Roman" w:hAnsi="Times New Roman" w:cs="Times New Roman"/>
          <w:sz w:val="28"/>
          <w:szCs w:val="28"/>
          <w:lang w:val="en-IN"/>
        </w:rPr>
      </w:pPr>
      <w:r w:rsidRPr="00705CF3">
        <w:rPr>
          <w:rFonts w:ascii="Times New Roman" w:eastAsia="Times New Roman" w:hAnsi="Times New Roman" w:cs="Times New Roman"/>
          <w:sz w:val="28"/>
          <w:szCs w:val="28"/>
          <w:lang w:val="en-IN"/>
        </w:rPr>
        <w:t>Community and Reviews: We want to create a space for you to share your thoughts and read reviews from other shoppers. It's like getting recommendations from your friends.</w:t>
      </w:r>
    </w:p>
    <w:p w14:paraId="413B7DB9" w14:textId="77777777" w:rsidR="00346547" w:rsidRPr="00705CF3" w:rsidRDefault="00346547" w:rsidP="00705CF3">
      <w:pPr>
        <w:numPr>
          <w:ilvl w:val="0"/>
          <w:numId w:val="20"/>
        </w:numPr>
        <w:spacing w:line="480" w:lineRule="auto"/>
        <w:jc w:val="both"/>
        <w:rPr>
          <w:rFonts w:ascii="Times New Roman" w:eastAsia="Times New Roman" w:hAnsi="Times New Roman" w:cs="Times New Roman"/>
          <w:sz w:val="28"/>
          <w:szCs w:val="28"/>
          <w:lang w:val="en-IN"/>
        </w:rPr>
      </w:pPr>
      <w:r w:rsidRPr="00705CF3">
        <w:rPr>
          <w:rFonts w:ascii="Times New Roman" w:eastAsia="Times New Roman" w:hAnsi="Times New Roman" w:cs="Times New Roman"/>
          <w:sz w:val="28"/>
          <w:szCs w:val="28"/>
          <w:lang w:val="en-IN"/>
        </w:rPr>
        <w:t>Better Predictions: Our goal is to make our price predictions even more accurate and useful, so you can shop smarter.</w:t>
      </w:r>
    </w:p>
    <w:p w14:paraId="1BCF52FE" w14:textId="7849DFF8" w:rsidR="00C91C97" w:rsidRPr="00705CF3" w:rsidRDefault="00346547" w:rsidP="00705CF3">
      <w:pPr>
        <w:numPr>
          <w:ilvl w:val="0"/>
          <w:numId w:val="20"/>
        </w:numPr>
        <w:spacing w:line="480" w:lineRule="auto"/>
        <w:jc w:val="both"/>
        <w:rPr>
          <w:rFonts w:ascii="Times New Roman" w:eastAsia="Times New Roman" w:hAnsi="Times New Roman" w:cs="Times New Roman"/>
          <w:sz w:val="28"/>
          <w:szCs w:val="28"/>
          <w:lang w:val="en-IN"/>
        </w:rPr>
      </w:pPr>
      <w:r w:rsidRPr="00705CF3">
        <w:rPr>
          <w:rFonts w:ascii="Times New Roman" w:eastAsia="Times New Roman" w:hAnsi="Times New Roman" w:cs="Times New Roman"/>
          <w:sz w:val="28"/>
          <w:szCs w:val="28"/>
          <w:lang w:val="en-IN"/>
        </w:rPr>
        <w:t>24/7 Support: We're considering adding a chat feature for customer support to assist you anytime you have questions.</w:t>
      </w:r>
    </w:p>
    <w:p w14:paraId="73763C1F" w14:textId="77777777" w:rsidR="00DB6CE5" w:rsidRPr="00705CF3" w:rsidRDefault="00DB6CE5" w:rsidP="00705CF3">
      <w:pPr>
        <w:spacing w:line="480" w:lineRule="auto"/>
        <w:ind w:left="2160" w:firstLine="720"/>
        <w:jc w:val="both"/>
        <w:rPr>
          <w:rFonts w:ascii="Times New Roman" w:eastAsia="Times New Roman" w:hAnsi="Times New Roman" w:cs="Times New Roman"/>
          <w:b/>
          <w:sz w:val="36"/>
          <w:szCs w:val="36"/>
        </w:rPr>
      </w:pPr>
    </w:p>
    <w:p w14:paraId="44748E88" w14:textId="77777777" w:rsidR="004F6EB1" w:rsidRDefault="004F6EB1" w:rsidP="00705CF3">
      <w:pPr>
        <w:spacing w:line="480" w:lineRule="auto"/>
        <w:ind w:left="2160" w:firstLine="720"/>
        <w:jc w:val="both"/>
        <w:rPr>
          <w:rFonts w:ascii="Times New Roman" w:eastAsia="Times New Roman" w:hAnsi="Times New Roman" w:cs="Times New Roman"/>
          <w:b/>
          <w:sz w:val="36"/>
          <w:szCs w:val="36"/>
        </w:rPr>
      </w:pPr>
    </w:p>
    <w:p w14:paraId="4A975843" w14:textId="2F68042A" w:rsidR="005760C9" w:rsidRPr="00705CF3" w:rsidRDefault="00000000" w:rsidP="004F6EB1">
      <w:pPr>
        <w:spacing w:line="480" w:lineRule="auto"/>
        <w:rPr>
          <w:rFonts w:ascii="Times New Roman" w:eastAsia="Times New Roman" w:hAnsi="Times New Roman" w:cs="Times New Roman"/>
          <w:b/>
          <w:sz w:val="36"/>
          <w:szCs w:val="36"/>
        </w:rPr>
      </w:pPr>
      <w:r w:rsidRPr="00705CF3">
        <w:rPr>
          <w:rFonts w:ascii="Times New Roman" w:eastAsia="Times New Roman" w:hAnsi="Times New Roman" w:cs="Times New Roman"/>
          <w:b/>
          <w:sz w:val="36"/>
          <w:szCs w:val="36"/>
        </w:rPr>
        <w:t>References</w:t>
      </w:r>
    </w:p>
    <w:p w14:paraId="797F292F" w14:textId="77777777" w:rsidR="005760C9" w:rsidRPr="00705CF3" w:rsidRDefault="005760C9" w:rsidP="00705CF3">
      <w:pPr>
        <w:numPr>
          <w:ilvl w:val="0"/>
          <w:numId w:val="23"/>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Shopify Documentation:</w:t>
      </w:r>
      <w:r w:rsidRPr="00705CF3">
        <w:rPr>
          <w:rFonts w:ascii="Times New Roman" w:hAnsi="Times New Roman" w:cs="Times New Roman"/>
          <w:sz w:val="28"/>
          <w:szCs w:val="28"/>
        </w:rPr>
        <w:t xml:space="preserve"> Shopify is a popular e-commerce platform. Their documentation covers everything from setting up your store to customizing themes and handling payments. </w:t>
      </w:r>
      <w:hyperlink r:id="rId27" w:tgtFrame="_new" w:history="1">
        <w:r w:rsidRPr="00705CF3">
          <w:rPr>
            <w:rStyle w:val="Hyperlink"/>
            <w:rFonts w:ascii="Times New Roman" w:hAnsi="Times New Roman" w:cs="Times New Roman"/>
            <w:sz w:val="28"/>
            <w:szCs w:val="28"/>
          </w:rPr>
          <w:t>Shopify Documentation</w:t>
        </w:r>
      </w:hyperlink>
    </w:p>
    <w:p w14:paraId="1E5BEC75" w14:textId="77777777" w:rsidR="005760C9" w:rsidRPr="00705CF3" w:rsidRDefault="005760C9" w:rsidP="00705CF3">
      <w:pPr>
        <w:numPr>
          <w:ilvl w:val="0"/>
          <w:numId w:val="23"/>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WooCommerce Documentation:</w:t>
      </w:r>
      <w:r w:rsidRPr="00705CF3">
        <w:rPr>
          <w:rFonts w:ascii="Times New Roman" w:hAnsi="Times New Roman" w:cs="Times New Roman"/>
          <w:sz w:val="28"/>
          <w:szCs w:val="28"/>
        </w:rPr>
        <w:t xml:space="preserve"> If you're using WordPress, WooCommerce is a powerful e-commerce plugin. Their documentation explains how to set up an online store using WordPress. </w:t>
      </w:r>
      <w:hyperlink r:id="rId28" w:tgtFrame="_new" w:history="1">
        <w:r w:rsidRPr="00705CF3">
          <w:rPr>
            <w:rStyle w:val="Hyperlink"/>
            <w:rFonts w:ascii="Times New Roman" w:hAnsi="Times New Roman" w:cs="Times New Roman"/>
            <w:sz w:val="28"/>
            <w:szCs w:val="28"/>
          </w:rPr>
          <w:t>WooCommerce Documentation</w:t>
        </w:r>
      </w:hyperlink>
    </w:p>
    <w:p w14:paraId="31C6A03D" w14:textId="77777777" w:rsidR="005760C9" w:rsidRPr="00705CF3" w:rsidRDefault="005760C9" w:rsidP="00705CF3">
      <w:pPr>
        <w:spacing w:line="276" w:lineRule="auto"/>
        <w:ind w:left="720"/>
        <w:jc w:val="both"/>
        <w:rPr>
          <w:rFonts w:ascii="Times New Roman" w:hAnsi="Times New Roman" w:cs="Times New Roman"/>
          <w:sz w:val="28"/>
          <w:szCs w:val="28"/>
        </w:rPr>
      </w:pPr>
    </w:p>
    <w:p w14:paraId="501B6D9C" w14:textId="2BFE081F" w:rsidR="005760C9" w:rsidRPr="00705CF3" w:rsidRDefault="005760C9" w:rsidP="00705CF3">
      <w:pPr>
        <w:numPr>
          <w:ilvl w:val="0"/>
          <w:numId w:val="23"/>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MDN Web Docs</w:t>
      </w:r>
      <w:r w:rsidRPr="00705CF3">
        <w:rPr>
          <w:rFonts w:ascii="Times New Roman" w:hAnsi="Times New Roman" w:cs="Times New Roman"/>
          <w:sz w:val="28"/>
          <w:szCs w:val="28"/>
        </w:rPr>
        <w:t>: Mozilla Developer Network provides comprehensive guides on HTML, CSS, and JavaScript, essential for front-end development. MDN Web Docs.</w:t>
      </w:r>
    </w:p>
    <w:p w14:paraId="162F52CE" w14:textId="77777777" w:rsidR="005760C9" w:rsidRPr="00705CF3" w:rsidRDefault="005760C9" w:rsidP="00705CF3">
      <w:pPr>
        <w:spacing w:line="276" w:lineRule="auto"/>
        <w:jc w:val="both"/>
        <w:rPr>
          <w:rFonts w:ascii="Times New Roman" w:hAnsi="Times New Roman" w:cs="Times New Roman"/>
          <w:sz w:val="28"/>
          <w:szCs w:val="28"/>
        </w:rPr>
      </w:pPr>
    </w:p>
    <w:p w14:paraId="4748E3D8" w14:textId="2258C94C" w:rsidR="005760C9" w:rsidRPr="00705CF3" w:rsidRDefault="005760C9" w:rsidP="00705CF3">
      <w:pPr>
        <w:numPr>
          <w:ilvl w:val="0"/>
          <w:numId w:val="23"/>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React Documentation:</w:t>
      </w:r>
      <w:r w:rsidRPr="00705CF3">
        <w:rPr>
          <w:rFonts w:ascii="Times New Roman" w:hAnsi="Times New Roman" w:cs="Times New Roman"/>
          <w:sz w:val="28"/>
          <w:szCs w:val="28"/>
        </w:rPr>
        <w:t xml:space="preserve"> If you plan to use React.js for your front-end, the official documentation is must-read. React Documentation.</w:t>
      </w:r>
    </w:p>
    <w:p w14:paraId="02C2593E" w14:textId="77777777" w:rsidR="005760C9" w:rsidRPr="00705CF3" w:rsidRDefault="005760C9" w:rsidP="00705CF3">
      <w:pPr>
        <w:spacing w:line="276" w:lineRule="auto"/>
        <w:jc w:val="both"/>
        <w:rPr>
          <w:rFonts w:ascii="Times New Roman" w:hAnsi="Times New Roman" w:cs="Times New Roman"/>
          <w:sz w:val="28"/>
          <w:szCs w:val="28"/>
        </w:rPr>
      </w:pPr>
    </w:p>
    <w:p w14:paraId="6792E920" w14:textId="15254529" w:rsidR="005760C9" w:rsidRPr="00705CF3" w:rsidRDefault="005760C9" w:rsidP="00705CF3">
      <w:pPr>
        <w:numPr>
          <w:ilvl w:val="0"/>
          <w:numId w:val="23"/>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Node.js Documentation:</w:t>
      </w:r>
      <w:r w:rsidRPr="00705CF3">
        <w:rPr>
          <w:rFonts w:ascii="Times New Roman" w:hAnsi="Times New Roman" w:cs="Times New Roman"/>
          <w:sz w:val="28"/>
          <w:szCs w:val="28"/>
        </w:rPr>
        <w:t xml:space="preserve"> For server-side development, Node.js is a popular choice. The documentation is extensive and covers everything from basic setup to advanced topics. Node.js Documentation.</w:t>
      </w:r>
    </w:p>
    <w:p w14:paraId="59624EB6" w14:textId="77777777" w:rsidR="005760C9" w:rsidRPr="00705CF3" w:rsidRDefault="005760C9" w:rsidP="00705CF3">
      <w:pPr>
        <w:spacing w:line="276" w:lineRule="auto"/>
        <w:jc w:val="both"/>
        <w:rPr>
          <w:rFonts w:ascii="Times New Roman" w:hAnsi="Times New Roman" w:cs="Times New Roman"/>
          <w:sz w:val="28"/>
          <w:szCs w:val="28"/>
        </w:rPr>
      </w:pPr>
    </w:p>
    <w:p w14:paraId="0A066777" w14:textId="2445632D" w:rsidR="005760C9" w:rsidRPr="00705CF3" w:rsidRDefault="005760C9" w:rsidP="00705CF3">
      <w:pPr>
        <w:numPr>
          <w:ilvl w:val="0"/>
          <w:numId w:val="23"/>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Express.js Documentation:</w:t>
      </w:r>
      <w:r w:rsidRPr="00705CF3">
        <w:rPr>
          <w:rFonts w:ascii="Times New Roman" w:hAnsi="Times New Roman" w:cs="Times New Roman"/>
          <w:sz w:val="28"/>
          <w:szCs w:val="28"/>
        </w:rPr>
        <w:t xml:space="preserve"> Express.js is a popular framework for building web applications with Node.js. Their documentation is a valuable resource. </w:t>
      </w:r>
    </w:p>
    <w:p w14:paraId="6AD57BCC" w14:textId="77777777" w:rsidR="005760C9" w:rsidRPr="00705CF3" w:rsidRDefault="005760C9" w:rsidP="00705CF3">
      <w:pPr>
        <w:spacing w:line="276" w:lineRule="auto"/>
        <w:jc w:val="both"/>
        <w:rPr>
          <w:rFonts w:ascii="Times New Roman" w:hAnsi="Times New Roman" w:cs="Times New Roman"/>
          <w:sz w:val="28"/>
          <w:szCs w:val="28"/>
        </w:rPr>
      </w:pPr>
    </w:p>
    <w:p w14:paraId="0ACBA18B" w14:textId="77777777" w:rsidR="005760C9" w:rsidRPr="00705CF3" w:rsidRDefault="005760C9" w:rsidP="00705CF3">
      <w:pPr>
        <w:numPr>
          <w:ilvl w:val="0"/>
          <w:numId w:val="23"/>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MongoDB Documentation:</w:t>
      </w:r>
      <w:r w:rsidRPr="00705CF3">
        <w:rPr>
          <w:rFonts w:ascii="Times New Roman" w:hAnsi="Times New Roman" w:cs="Times New Roman"/>
          <w:sz w:val="28"/>
          <w:szCs w:val="28"/>
        </w:rPr>
        <w:t xml:space="preserve"> If you're considering a NoSQL database, MongoDB is well-documented.</w:t>
      </w:r>
    </w:p>
    <w:p w14:paraId="0881CC0C" w14:textId="77777777" w:rsidR="005760C9" w:rsidRPr="00705CF3" w:rsidRDefault="005760C9" w:rsidP="00705CF3">
      <w:pPr>
        <w:pStyle w:val="ListParagraph"/>
        <w:rPr>
          <w:sz w:val="28"/>
          <w:szCs w:val="28"/>
        </w:rPr>
      </w:pPr>
    </w:p>
    <w:p w14:paraId="30A0163C" w14:textId="24C00286" w:rsidR="005760C9" w:rsidRPr="00705CF3" w:rsidRDefault="005760C9" w:rsidP="00705CF3">
      <w:pPr>
        <w:numPr>
          <w:ilvl w:val="0"/>
          <w:numId w:val="23"/>
        </w:numPr>
        <w:spacing w:line="276" w:lineRule="auto"/>
        <w:jc w:val="both"/>
        <w:rPr>
          <w:rFonts w:ascii="Times New Roman" w:hAnsi="Times New Roman" w:cs="Times New Roman"/>
          <w:sz w:val="28"/>
          <w:szCs w:val="28"/>
        </w:rPr>
      </w:pPr>
      <w:r w:rsidRPr="00705CF3">
        <w:rPr>
          <w:rFonts w:ascii="Times New Roman" w:hAnsi="Times New Roman" w:cs="Times New Roman"/>
          <w:b/>
          <w:bCs/>
          <w:sz w:val="28"/>
          <w:szCs w:val="28"/>
        </w:rPr>
        <w:t>Stripe Documentation</w:t>
      </w:r>
      <w:r w:rsidRPr="00705CF3">
        <w:rPr>
          <w:rFonts w:ascii="Times New Roman" w:hAnsi="Times New Roman" w:cs="Times New Roman"/>
          <w:sz w:val="28"/>
          <w:szCs w:val="28"/>
        </w:rPr>
        <w:t>: Stripe is a widely used payment gateway. Their documentation provides guides and API references for integration.</w:t>
      </w:r>
    </w:p>
    <w:p w14:paraId="261F8CEA" w14:textId="16ACA7F5" w:rsidR="005760C9" w:rsidRPr="00705CF3" w:rsidRDefault="005760C9" w:rsidP="00705CF3">
      <w:pPr>
        <w:spacing w:line="276" w:lineRule="auto"/>
        <w:ind w:left="360"/>
        <w:jc w:val="both"/>
        <w:rPr>
          <w:rFonts w:ascii="Times New Roman" w:hAnsi="Times New Roman" w:cs="Times New Roman"/>
          <w:sz w:val="28"/>
          <w:szCs w:val="28"/>
        </w:rPr>
      </w:pPr>
    </w:p>
    <w:p w14:paraId="269EA13E" w14:textId="77777777" w:rsidR="00664CF0" w:rsidRPr="00705CF3" w:rsidRDefault="00664CF0" w:rsidP="00705CF3">
      <w:pPr>
        <w:spacing w:line="360" w:lineRule="auto"/>
        <w:jc w:val="both"/>
        <w:rPr>
          <w:rFonts w:ascii="Times New Roman" w:hAnsi="Times New Roman" w:cs="Times New Roman"/>
        </w:rPr>
      </w:pPr>
    </w:p>
    <w:p w14:paraId="2E9CA051" w14:textId="77777777" w:rsidR="00664CF0" w:rsidRPr="00705CF3" w:rsidRDefault="00664CF0" w:rsidP="00705CF3">
      <w:pPr>
        <w:spacing w:line="360" w:lineRule="auto"/>
        <w:ind w:left="446" w:hanging="446"/>
        <w:jc w:val="both"/>
        <w:rPr>
          <w:rFonts w:ascii="Times New Roman" w:eastAsia="Times New Roman" w:hAnsi="Times New Roman" w:cs="Times New Roman"/>
          <w:sz w:val="24"/>
          <w:szCs w:val="24"/>
          <w:highlight w:val="white"/>
        </w:rPr>
      </w:pPr>
    </w:p>
    <w:p w14:paraId="49BF0044" w14:textId="77777777" w:rsidR="00664CF0" w:rsidRPr="00705CF3" w:rsidRDefault="00664CF0" w:rsidP="00705CF3">
      <w:pPr>
        <w:spacing w:line="480" w:lineRule="auto"/>
        <w:jc w:val="both"/>
        <w:rPr>
          <w:rFonts w:ascii="Times New Roman" w:eastAsia="Times New Roman" w:hAnsi="Times New Roman" w:cs="Times New Roman"/>
          <w:b/>
          <w:sz w:val="28"/>
          <w:szCs w:val="28"/>
        </w:rPr>
      </w:pPr>
    </w:p>
    <w:p w14:paraId="3F7A1D6D" w14:textId="77777777" w:rsidR="00664CF0" w:rsidRPr="00705CF3" w:rsidRDefault="00664CF0" w:rsidP="00705CF3">
      <w:pPr>
        <w:spacing w:line="480" w:lineRule="auto"/>
        <w:jc w:val="both"/>
        <w:rPr>
          <w:rFonts w:ascii="Times New Roman" w:eastAsia="Bookman Old Style" w:hAnsi="Times New Roman" w:cs="Times New Roman"/>
          <w:sz w:val="32"/>
          <w:szCs w:val="32"/>
        </w:rPr>
      </w:pPr>
    </w:p>
    <w:sectPr w:rsidR="00664CF0" w:rsidRPr="00705CF3">
      <w:footerReference w:type="default" r:id="rId2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B679C" w14:textId="77777777" w:rsidR="00BA127C" w:rsidRDefault="00BA127C">
      <w:r>
        <w:separator/>
      </w:r>
    </w:p>
  </w:endnote>
  <w:endnote w:type="continuationSeparator" w:id="0">
    <w:p w14:paraId="12949407" w14:textId="77777777" w:rsidR="00BA127C" w:rsidRDefault="00BA1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6F81E" w14:textId="77777777" w:rsidR="00664CF0" w:rsidRDefault="00664CF0">
    <w:pPr>
      <w:pBdr>
        <w:top w:val="nil"/>
        <w:left w:val="nil"/>
        <w:bottom w:val="nil"/>
        <w:right w:val="nil"/>
        <w:between w:val="nil"/>
      </w:pBdr>
      <w:jc w:val="center"/>
      <w:rPr>
        <w:color w:val="000000"/>
      </w:rPr>
    </w:pPr>
  </w:p>
  <w:p w14:paraId="675984E4" w14:textId="77777777" w:rsidR="00664CF0" w:rsidRDefault="00664CF0">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9DEDC" w14:textId="35D23407" w:rsidR="00664CF0"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C43F19">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9F75DFB" w14:textId="77777777" w:rsidR="00664CF0" w:rsidRDefault="00664CF0">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31B15" w14:textId="77777777" w:rsidR="00BA127C" w:rsidRDefault="00BA127C">
      <w:r>
        <w:separator/>
      </w:r>
    </w:p>
  </w:footnote>
  <w:footnote w:type="continuationSeparator" w:id="0">
    <w:p w14:paraId="5F7E76B8" w14:textId="77777777" w:rsidR="00BA127C" w:rsidRDefault="00BA12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90A94"/>
    <w:multiLevelType w:val="multilevel"/>
    <w:tmpl w:val="0276B2A0"/>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 w15:restartNumberingAfterBreak="0">
    <w:nsid w:val="0E690963"/>
    <w:multiLevelType w:val="hybridMultilevel"/>
    <w:tmpl w:val="A1B88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47E6D48"/>
    <w:multiLevelType w:val="multilevel"/>
    <w:tmpl w:val="564E6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F1C0E"/>
    <w:multiLevelType w:val="hybridMultilevel"/>
    <w:tmpl w:val="12DCE9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197683E"/>
    <w:multiLevelType w:val="hybridMultilevel"/>
    <w:tmpl w:val="DA489D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71E58C7"/>
    <w:multiLevelType w:val="multilevel"/>
    <w:tmpl w:val="0360B4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97828E1"/>
    <w:multiLevelType w:val="hybridMultilevel"/>
    <w:tmpl w:val="EA94E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0921B4B"/>
    <w:multiLevelType w:val="multilevel"/>
    <w:tmpl w:val="A56808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38A6F0B"/>
    <w:multiLevelType w:val="hybridMultilevel"/>
    <w:tmpl w:val="84AC53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96C20C0"/>
    <w:multiLevelType w:val="multilevel"/>
    <w:tmpl w:val="31608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3D7F51"/>
    <w:multiLevelType w:val="multilevel"/>
    <w:tmpl w:val="515CB1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0914C93"/>
    <w:multiLevelType w:val="multilevel"/>
    <w:tmpl w:val="BB54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66686B"/>
    <w:multiLevelType w:val="multilevel"/>
    <w:tmpl w:val="2AE04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7E7F4D"/>
    <w:multiLevelType w:val="multilevel"/>
    <w:tmpl w:val="0CC2A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D36212"/>
    <w:multiLevelType w:val="multilevel"/>
    <w:tmpl w:val="42F631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1710FFB"/>
    <w:multiLevelType w:val="hybridMultilevel"/>
    <w:tmpl w:val="9DC4C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76D3BB5"/>
    <w:multiLevelType w:val="multilevel"/>
    <w:tmpl w:val="A0AA23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CE87A70"/>
    <w:multiLevelType w:val="hybridMultilevel"/>
    <w:tmpl w:val="DAD4B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D8031D4"/>
    <w:multiLevelType w:val="hybridMultilevel"/>
    <w:tmpl w:val="6F56D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EB210E6"/>
    <w:multiLevelType w:val="hybridMultilevel"/>
    <w:tmpl w:val="1124F7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07E1148"/>
    <w:multiLevelType w:val="multilevel"/>
    <w:tmpl w:val="47120580"/>
    <w:lvl w:ilvl="0">
      <w:start w:val="1"/>
      <w:numFmt w:val="decimal"/>
      <w:lvlText w:val="%1."/>
      <w:lvlJc w:val="left"/>
      <w:pPr>
        <w:tabs>
          <w:tab w:val="num" w:pos="540"/>
        </w:tabs>
        <w:ind w:left="54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E387F1C"/>
    <w:multiLevelType w:val="hybridMultilevel"/>
    <w:tmpl w:val="728857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F716DF3"/>
    <w:multiLevelType w:val="multilevel"/>
    <w:tmpl w:val="9EC09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137408716">
    <w:abstractNumId w:val="0"/>
  </w:num>
  <w:num w:numId="2" w16cid:durableId="13511786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5626306">
    <w:abstractNumId w:val="22"/>
  </w:num>
  <w:num w:numId="4" w16cid:durableId="1544906456">
    <w:abstractNumId w:val="18"/>
  </w:num>
  <w:num w:numId="5" w16cid:durableId="4523337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7528438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56234753">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74085826">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7049703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8599965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924453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59109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00249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455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23334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664398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092387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965146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78048262">
    <w:abstractNumId w:val="12"/>
  </w:num>
  <w:num w:numId="20" w16cid:durableId="1524442330">
    <w:abstractNumId w:val="2"/>
  </w:num>
  <w:num w:numId="21" w16cid:durableId="1921981752">
    <w:abstractNumId w:val="13"/>
  </w:num>
  <w:num w:numId="22" w16cid:durableId="755900807">
    <w:abstractNumId w:val="9"/>
  </w:num>
  <w:num w:numId="23" w16cid:durableId="753941667">
    <w:abstractNumId w:val="11"/>
  </w:num>
  <w:num w:numId="24" w16cid:durableId="5548581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CF0"/>
    <w:rsid w:val="00121791"/>
    <w:rsid w:val="001827E6"/>
    <w:rsid w:val="001840EB"/>
    <w:rsid w:val="001E2768"/>
    <w:rsid w:val="0021199D"/>
    <w:rsid w:val="002B5DE4"/>
    <w:rsid w:val="002F52FF"/>
    <w:rsid w:val="00316A31"/>
    <w:rsid w:val="0032743A"/>
    <w:rsid w:val="00346547"/>
    <w:rsid w:val="00407175"/>
    <w:rsid w:val="00413BA3"/>
    <w:rsid w:val="00455703"/>
    <w:rsid w:val="004A7A6D"/>
    <w:rsid w:val="004F6EB1"/>
    <w:rsid w:val="005612C1"/>
    <w:rsid w:val="005760C9"/>
    <w:rsid w:val="00595B48"/>
    <w:rsid w:val="00664CF0"/>
    <w:rsid w:val="0068445A"/>
    <w:rsid w:val="00705CF3"/>
    <w:rsid w:val="00735728"/>
    <w:rsid w:val="007B0BA7"/>
    <w:rsid w:val="007E16C1"/>
    <w:rsid w:val="007E7604"/>
    <w:rsid w:val="009771C2"/>
    <w:rsid w:val="009A1754"/>
    <w:rsid w:val="00AE6ECD"/>
    <w:rsid w:val="00B67B26"/>
    <w:rsid w:val="00BA0337"/>
    <w:rsid w:val="00BA127C"/>
    <w:rsid w:val="00C11B18"/>
    <w:rsid w:val="00C43F19"/>
    <w:rsid w:val="00C91C97"/>
    <w:rsid w:val="00DB25DD"/>
    <w:rsid w:val="00DB6CE5"/>
    <w:rsid w:val="00F1707C"/>
    <w:rsid w:val="00F50CBB"/>
    <w:rsid w:val="00F67717"/>
    <w:rsid w:val="00FE6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8E482"/>
  <w15:docId w15:val="{99AD1DFB-982B-40BF-851C-875C38C6A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unhideWhenUsed/>
    <w:rsid w:val="00767FA7"/>
    <w:pPr>
      <w:spacing w:after="120"/>
    </w:pPr>
  </w:style>
  <w:style w:type="character" w:customStyle="1" w:styleId="BodyTextChar">
    <w:name w:val="Body Text Char"/>
    <w:basedOn w:val="DefaultParagraphFont"/>
    <w:link w:val="BodyText"/>
    <w:uiPriority w:val="99"/>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character" w:styleId="UnresolvedMention">
    <w:name w:val="Unresolved Mention"/>
    <w:basedOn w:val="DefaultParagraphFont"/>
    <w:uiPriority w:val="99"/>
    <w:semiHidden/>
    <w:unhideWhenUsed/>
    <w:rsid w:val="005760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15032">
      <w:bodyDiv w:val="1"/>
      <w:marLeft w:val="0"/>
      <w:marRight w:val="0"/>
      <w:marTop w:val="0"/>
      <w:marBottom w:val="0"/>
      <w:divBdr>
        <w:top w:val="none" w:sz="0" w:space="0" w:color="auto"/>
        <w:left w:val="none" w:sz="0" w:space="0" w:color="auto"/>
        <w:bottom w:val="none" w:sz="0" w:space="0" w:color="auto"/>
        <w:right w:val="none" w:sz="0" w:space="0" w:color="auto"/>
      </w:divBdr>
    </w:div>
    <w:div w:id="210114012">
      <w:bodyDiv w:val="1"/>
      <w:marLeft w:val="0"/>
      <w:marRight w:val="0"/>
      <w:marTop w:val="0"/>
      <w:marBottom w:val="0"/>
      <w:divBdr>
        <w:top w:val="none" w:sz="0" w:space="0" w:color="auto"/>
        <w:left w:val="none" w:sz="0" w:space="0" w:color="auto"/>
        <w:bottom w:val="none" w:sz="0" w:space="0" w:color="auto"/>
        <w:right w:val="none" w:sz="0" w:space="0" w:color="auto"/>
      </w:divBdr>
    </w:div>
    <w:div w:id="246892051">
      <w:bodyDiv w:val="1"/>
      <w:marLeft w:val="0"/>
      <w:marRight w:val="0"/>
      <w:marTop w:val="0"/>
      <w:marBottom w:val="0"/>
      <w:divBdr>
        <w:top w:val="none" w:sz="0" w:space="0" w:color="auto"/>
        <w:left w:val="none" w:sz="0" w:space="0" w:color="auto"/>
        <w:bottom w:val="none" w:sz="0" w:space="0" w:color="auto"/>
        <w:right w:val="none" w:sz="0" w:space="0" w:color="auto"/>
      </w:divBdr>
    </w:div>
    <w:div w:id="432558017">
      <w:bodyDiv w:val="1"/>
      <w:marLeft w:val="0"/>
      <w:marRight w:val="0"/>
      <w:marTop w:val="0"/>
      <w:marBottom w:val="0"/>
      <w:divBdr>
        <w:top w:val="none" w:sz="0" w:space="0" w:color="auto"/>
        <w:left w:val="none" w:sz="0" w:space="0" w:color="auto"/>
        <w:bottom w:val="none" w:sz="0" w:space="0" w:color="auto"/>
        <w:right w:val="none" w:sz="0" w:space="0" w:color="auto"/>
      </w:divBdr>
    </w:div>
    <w:div w:id="558134060">
      <w:bodyDiv w:val="1"/>
      <w:marLeft w:val="0"/>
      <w:marRight w:val="0"/>
      <w:marTop w:val="0"/>
      <w:marBottom w:val="0"/>
      <w:divBdr>
        <w:top w:val="none" w:sz="0" w:space="0" w:color="auto"/>
        <w:left w:val="none" w:sz="0" w:space="0" w:color="auto"/>
        <w:bottom w:val="none" w:sz="0" w:space="0" w:color="auto"/>
        <w:right w:val="none" w:sz="0" w:space="0" w:color="auto"/>
      </w:divBdr>
    </w:div>
    <w:div w:id="637104283">
      <w:bodyDiv w:val="1"/>
      <w:marLeft w:val="0"/>
      <w:marRight w:val="0"/>
      <w:marTop w:val="0"/>
      <w:marBottom w:val="0"/>
      <w:divBdr>
        <w:top w:val="none" w:sz="0" w:space="0" w:color="auto"/>
        <w:left w:val="none" w:sz="0" w:space="0" w:color="auto"/>
        <w:bottom w:val="none" w:sz="0" w:space="0" w:color="auto"/>
        <w:right w:val="none" w:sz="0" w:space="0" w:color="auto"/>
      </w:divBdr>
    </w:div>
    <w:div w:id="641689687">
      <w:bodyDiv w:val="1"/>
      <w:marLeft w:val="0"/>
      <w:marRight w:val="0"/>
      <w:marTop w:val="0"/>
      <w:marBottom w:val="0"/>
      <w:divBdr>
        <w:top w:val="none" w:sz="0" w:space="0" w:color="auto"/>
        <w:left w:val="none" w:sz="0" w:space="0" w:color="auto"/>
        <w:bottom w:val="none" w:sz="0" w:space="0" w:color="auto"/>
        <w:right w:val="none" w:sz="0" w:space="0" w:color="auto"/>
      </w:divBdr>
    </w:div>
    <w:div w:id="643387876">
      <w:bodyDiv w:val="1"/>
      <w:marLeft w:val="0"/>
      <w:marRight w:val="0"/>
      <w:marTop w:val="0"/>
      <w:marBottom w:val="0"/>
      <w:divBdr>
        <w:top w:val="none" w:sz="0" w:space="0" w:color="auto"/>
        <w:left w:val="none" w:sz="0" w:space="0" w:color="auto"/>
        <w:bottom w:val="none" w:sz="0" w:space="0" w:color="auto"/>
        <w:right w:val="none" w:sz="0" w:space="0" w:color="auto"/>
      </w:divBdr>
    </w:div>
    <w:div w:id="672342298">
      <w:bodyDiv w:val="1"/>
      <w:marLeft w:val="0"/>
      <w:marRight w:val="0"/>
      <w:marTop w:val="0"/>
      <w:marBottom w:val="0"/>
      <w:divBdr>
        <w:top w:val="none" w:sz="0" w:space="0" w:color="auto"/>
        <w:left w:val="none" w:sz="0" w:space="0" w:color="auto"/>
        <w:bottom w:val="none" w:sz="0" w:space="0" w:color="auto"/>
        <w:right w:val="none" w:sz="0" w:space="0" w:color="auto"/>
      </w:divBdr>
    </w:div>
    <w:div w:id="708384526">
      <w:bodyDiv w:val="1"/>
      <w:marLeft w:val="0"/>
      <w:marRight w:val="0"/>
      <w:marTop w:val="0"/>
      <w:marBottom w:val="0"/>
      <w:divBdr>
        <w:top w:val="none" w:sz="0" w:space="0" w:color="auto"/>
        <w:left w:val="none" w:sz="0" w:space="0" w:color="auto"/>
        <w:bottom w:val="none" w:sz="0" w:space="0" w:color="auto"/>
        <w:right w:val="none" w:sz="0" w:space="0" w:color="auto"/>
      </w:divBdr>
    </w:div>
    <w:div w:id="863859127">
      <w:bodyDiv w:val="1"/>
      <w:marLeft w:val="0"/>
      <w:marRight w:val="0"/>
      <w:marTop w:val="0"/>
      <w:marBottom w:val="0"/>
      <w:divBdr>
        <w:top w:val="none" w:sz="0" w:space="0" w:color="auto"/>
        <w:left w:val="none" w:sz="0" w:space="0" w:color="auto"/>
        <w:bottom w:val="none" w:sz="0" w:space="0" w:color="auto"/>
        <w:right w:val="none" w:sz="0" w:space="0" w:color="auto"/>
      </w:divBdr>
    </w:div>
    <w:div w:id="892545662">
      <w:bodyDiv w:val="1"/>
      <w:marLeft w:val="0"/>
      <w:marRight w:val="0"/>
      <w:marTop w:val="0"/>
      <w:marBottom w:val="0"/>
      <w:divBdr>
        <w:top w:val="none" w:sz="0" w:space="0" w:color="auto"/>
        <w:left w:val="none" w:sz="0" w:space="0" w:color="auto"/>
        <w:bottom w:val="none" w:sz="0" w:space="0" w:color="auto"/>
        <w:right w:val="none" w:sz="0" w:space="0" w:color="auto"/>
      </w:divBdr>
    </w:div>
    <w:div w:id="1107654380">
      <w:bodyDiv w:val="1"/>
      <w:marLeft w:val="0"/>
      <w:marRight w:val="0"/>
      <w:marTop w:val="0"/>
      <w:marBottom w:val="0"/>
      <w:divBdr>
        <w:top w:val="none" w:sz="0" w:space="0" w:color="auto"/>
        <w:left w:val="none" w:sz="0" w:space="0" w:color="auto"/>
        <w:bottom w:val="none" w:sz="0" w:space="0" w:color="auto"/>
        <w:right w:val="none" w:sz="0" w:space="0" w:color="auto"/>
      </w:divBdr>
    </w:div>
    <w:div w:id="1161510506">
      <w:bodyDiv w:val="1"/>
      <w:marLeft w:val="0"/>
      <w:marRight w:val="0"/>
      <w:marTop w:val="0"/>
      <w:marBottom w:val="0"/>
      <w:divBdr>
        <w:top w:val="none" w:sz="0" w:space="0" w:color="auto"/>
        <w:left w:val="none" w:sz="0" w:space="0" w:color="auto"/>
        <w:bottom w:val="none" w:sz="0" w:space="0" w:color="auto"/>
        <w:right w:val="none" w:sz="0" w:space="0" w:color="auto"/>
      </w:divBdr>
    </w:div>
    <w:div w:id="1373770908">
      <w:bodyDiv w:val="1"/>
      <w:marLeft w:val="0"/>
      <w:marRight w:val="0"/>
      <w:marTop w:val="0"/>
      <w:marBottom w:val="0"/>
      <w:divBdr>
        <w:top w:val="none" w:sz="0" w:space="0" w:color="auto"/>
        <w:left w:val="none" w:sz="0" w:space="0" w:color="auto"/>
        <w:bottom w:val="none" w:sz="0" w:space="0" w:color="auto"/>
        <w:right w:val="none" w:sz="0" w:space="0" w:color="auto"/>
      </w:divBdr>
    </w:div>
    <w:div w:id="1375232584">
      <w:bodyDiv w:val="1"/>
      <w:marLeft w:val="0"/>
      <w:marRight w:val="0"/>
      <w:marTop w:val="0"/>
      <w:marBottom w:val="0"/>
      <w:divBdr>
        <w:top w:val="none" w:sz="0" w:space="0" w:color="auto"/>
        <w:left w:val="none" w:sz="0" w:space="0" w:color="auto"/>
        <w:bottom w:val="none" w:sz="0" w:space="0" w:color="auto"/>
        <w:right w:val="none" w:sz="0" w:space="0" w:color="auto"/>
      </w:divBdr>
    </w:div>
    <w:div w:id="1396322840">
      <w:bodyDiv w:val="1"/>
      <w:marLeft w:val="0"/>
      <w:marRight w:val="0"/>
      <w:marTop w:val="0"/>
      <w:marBottom w:val="0"/>
      <w:divBdr>
        <w:top w:val="none" w:sz="0" w:space="0" w:color="auto"/>
        <w:left w:val="none" w:sz="0" w:space="0" w:color="auto"/>
        <w:bottom w:val="none" w:sz="0" w:space="0" w:color="auto"/>
        <w:right w:val="none" w:sz="0" w:space="0" w:color="auto"/>
      </w:divBdr>
    </w:div>
    <w:div w:id="1417282031">
      <w:bodyDiv w:val="1"/>
      <w:marLeft w:val="0"/>
      <w:marRight w:val="0"/>
      <w:marTop w:val="0"/>
      <w:marBottom w:val="0"/>
      <w:divBdr>
        <w:top w:val="none" w:sz="0" w:space="0" w:color="auto"/>
        <w:left w:val="none" w:sz="0" w:space="0" w:color="auto"/>
        <w:bottom w:val="none" w:sz="0" w:space="0" w:color="auto"/>
        <w:right w:val="none" w:sz="0" w:space="0" w:color="auto"/>
      </w:divBdr>
    </w:div>
    <w:div w:id="1599289070">
      <w:bodyDiv w:val="1"/>
      <w:marLeft w:val="0"/>
      <w:marRight w:val="0"/>
      <w:marTop w:val="0"/>
      <w:marBottom w:val="0"/>
      <w:divBdr>
        <w:top w:val="none" w:sz="0" w:space="0" w:color="auto"/>
        <w:left w:val="none" w:sz="0" w:space="0" w:color="auto"/>
        <w:bottom w:val="none" w:sz="0" w:space="0" w:color="auto"/>
        <w:right w:val="none" w:sz="0" w:space="0" w:color="auto"/>
      </w:divBdr>
    </w:div>
    <w:div w:id="1782382801">
      <w:bodyDiv w:val="1"/>
      <w:marLeft w:val="0"/>
      <w:marRight w:val="0"/>
      <w:marTop w:val="0"/>
      <w:marBottom w:val="0"/>
      <w:divBdr>
        <w:top w:val="none" w:sz="0" w:space="0" w:color="auto"/>
        <w:left w:val="none" w:sz="0" w:space="0" w:color="auto"/>
        <w:bottom w:val="none" w:sz="0" w:space="0" w:color="auto"/>
        <w:right w:val="none" w:sz="0" w:space="0" w:color="auto"/>
      </w:divBdr>
    </w:div>
    <w:div w:id="1841432130">
      <w:bodyDiv w:val="1"/>
      <w:marLeft w:val="0"/>
      <w:marRight w:val="0"/>
      <w:marTop w:val="0"/>
      <w:marBottom w:val="0"/>
      <w:divBdr>
        <w:top w:val="none" w:sz="0" w:space="0" w:color="auto"/>
        <w:left w:val="none" w:sz="0" w:space="0" w:color="auto"/>
        <w:bottom w:val="none" w:sz="0" w:space="0" w:color="auto"/>
        <w:right w:val="none" w:sz="0" w:space="0" w:color="auto"/>
      </w:divBdr>
    </w:div>
    <w:div w:id="1935360508">
      <w:bodyDiv w:val="1"/>
      <w:marLeft w:val="0"/>
      <w:marRight w:val="0"/>
      <w:marTop w:val="0"/>
      <w:marBottom w:val="0"/>
      <w:divBdr>
        <w:top w:val="none" w:sz="0" w:space="0" w:color="auto"/>
        <w:left w:val="none" w:sz="0" w:space="0" w:color="auto"/>
        <w:bottom w:val="none" w:sz="0" w:space="0" w:color="auto"/>
        <w:right w:val="none" w:sz="0" w:space="0" w:color="auto"/>
      </w:divBdr>
    </w:div>
    <w:div w:id="1973092928">
      <w:bodyDiv w:val="1"/>
      <w:marLeft w:val="0"/>
      <w:marRight w:val="0"/>
      <w:marTop w:val="0"/>
      <w:marBottom w:val="0"/>
      <w:divBdr>
        <w:top w:val="none" w:sz="0" w:space="0" w:color="auto"/>
        <w:left w:val="none" w:sz="0" w:space="0" w:color="auto"/>
        <w:bottom w:val="none" w:sz="0" w:space="0" w:color="auto"/>
        <w:right w:val="none" w:sz="0" w:space="0" w:color="auto"/>
      </w:divBdr>
    </w:div>
    <w:div w:id="2066365332">
      <w:bodyDiv w:val="1"/>
      <w:marLeft w:val="0"/>
      <w:marRight w:val="0"/>
      <w:marTop w:val="0"/>
      <w:marBottom w:val="0"/>
      <w:divBdr>
        <w:top w:val="none" w:sz="0" w:space="0" w:color="auto"/>
        <w:left w:val="none" w:sz="0" w:space="0" w:color="auto"/>
        <w:bottom w:val="none" w:sz="0" w:space="0" w:color="auto"/>
        <w:right w:val="none" w:sz="0" w:space="0" w:color="auto"/>
      </w:divBdr>
    </w:div>
    <w:div w:id="2086762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docs.woocommerce.com/"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help.shopify.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Pages>
  <Words>6363</Words>
  <Characters>36274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Aman verma</cp:lastModifiedBy>
  <cp:revision>9</cp:revision>
  <dcterms:created xsi:type="dcterms:W3CDTF">2023-09-03T11:48:00Z</dcterms:created>
  <dcterms:modified xsi:type="dcterms:W3CDTF">2023-09-17T09:12:00Z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